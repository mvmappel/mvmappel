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E236C" w14:textId="77777777" w:rsidR="00587984" w:rsidRDefault="00587984">
      <w:pPr>
        <w:spacing w:line="200" w:lineRule="exact"/>
      </w:pPr>
    </w:p>
    <w:p w14:paraId="565195AA" w14:textId="77777777" w:rsidR="00587984" w:rsidRDefault="00587984">
      <w:pPr>
        <w:spacing w:before="16" w:line="240" w:lineRule="exact"/>
        <w:rPr>
          <w:sz w:val="24"/>
          <w:szCs w:val="24"/>
        </w:rPr>
      </w:pPr>
    </w:p>
    <w:p w14:paraId="12E773C7" w14:textId="77777777" w:rsidR="00587984" w:rsidRDefault="00000000">
      <w:pPr>
        <w:spacing w:before="34" w:line="220" w:lineRule="exact"/>
        <w:ind w:right="120"/>
        <w:jc w:val="right"/>
        <w:rPr>
          <w:rFonts w:ascii="Arial" w:eastAsia="Arial" w:hAnsi="Arial" w:cs="Arial"/>
        </w:rPr>
      </w:pPr>
      <w:r>
        <w:pict w14:anchorId="0535FF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36" type="#_x0000_t75" style="position:absolute;left:0;text-align:left;margin-left:35.65pt;margin-top:.5pt;width:154.5pt;height:43.5pt;z-index:-251662848;mso-position-horizontal-relative:page;mso-position-vertical-relative:page">
            <v:imagedata r:id="rId10" o:title=""/>
            <w10:wrap anchorx="page" anchory="page"/>
          </v:shape>
        </w:pict>
      </w:r>
      <w:proofErr w:type="spellStart"/>
      <w:r w:rsidR="00F40AC4">
        <w:rPr>
          <w:rFonts w:ascii="Arial" w:eastAsia="Arial" w:hAnsi="Arial" w:cs="Arial"/>
          <w:color w:val="3F3F3F"/>
          <w:position w:val="-1"/>
        </w:rPr>
        <w:t>Codev</w:t>
      </w:r>
      <w:proofErr w:type="spellEnd"/>
      <w:r w:rsidR="00F40AC4">
        <w:rPr>
          <w:rFonts w:ascii="Arial" w:eastAsia="Arial" w:hAnsi="Arial" w:cs="Arial"/>
          <w:color w:val="3F3F3F"/>
          <w:position w:val="-1"/>
        </w:rPr>
        <w:t xml:space="preserve"> Setup Instructions</w:t>
      </w:r>
    </w:p>
    <w:p w14:paraId="54515BAE" w14:textId="77777777" w:rsidR="00587984" w:rsidRDefault="00587984">
      <w:pPr>
        <w:spacing w:line="140" w:lineRule="exact"/>
        <w:rPr>
          <w:sz w:val="14"/>
          <w:szCs w:val="14"/>
        </w:rPr>
      </w:pPr>
    </w:p>
    <w:p w14:paraId="5036F980" w14:textId="77777777" w:rsidR="00587984" w:rsidRDefault="00587984">
      <w:pPr>
        <w:spacing w:line="200" w:lineRule="exact"/>
      </w:pPr>
    </w:p>
    <w:p w14:paraId="680E94CA" w14:textId="77777777" w:rsidR="00587984" w:rsidRDefault="00587984">
      <w:pPr>
        <w:spacing w:line="200" w:lineRule="exact"/>
      </w:pPr>
    </w:p>
    <w:p w14:paraId="126EFBCD" w14:textId="77777777" w:rsidR="00587984" w:rsidRDefault="00F40AC4">
      <w:pPr>
        <w:spacing w:before="14"/>
        <w:ind w:left="215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V3locity AZPSPRS </w:t>
      </w:r>
      <w:proofErr w:type="spellStart"/>
      <w:r>
        <w:rPr>
          <w:rFonts w:ascii="Arial" w:eastAsia="Arial" w:hAnsi="Arial" w:cs="Arial"/>
          <w:b/>
          <w:sz w:val="36"/>
          <w:szCs w:val="36"/>
        </w:rPr>
        <w:t>CoDev</w:t>
      </w:r>
      <w:proofErr w:type="spellEnd"/>
      <w:r>
        <w:rPr>
          <w:rFonts w:ascii="Arial" w:eastAsia="Arial" w:hAnsi="Arial" w:cs="Arial"/>
          <w:b/>
          <w:sz w:val="36"/>
          <w:szCs w:val="36"/>
        </w:rPr>
        <w:t xml:space="preserve"> Instructions</w:t>
      </w:r>
    </w:p>
    <w:p w14:paraId="46BEA8F6" w14:textId="77777777" w:rsidR="00587984" w:rsidRDefault="00587984">
      <w:pPr>
        <w:spacing w:before="2" w:line="180" w:lineRule="exact"/>
        <w:rPr>
          <w:sz w:val="18"/>
          <w:szCs w:val="18"/>
        </w:rPr>
      </w:pPr>
    </w:p>
    <w:p w14:paraId="1B64B5C5" w14:textId="77777777" w:rsidR="00587984" w:rsidRDefault="00587984">
      <w:pPr>
        <w:spacing w:line="200" w:lineRule="exact"/>
      </w:pPr>
    </w:p>
    <w:p w14:paraId="019DF63A" w14:textId="77777777" w:rsidR="00587984" w:rsidRDefault="00000000">
      <w:pPr>
        <w:ind w:left="960"/>
        <w:rPr>
          <w:rFonts w:ascii="Arial" w:eastAsia="Arial" w:hAnsi="Arial" w:cs="Arial"/>
          <w:sz w:val="15"/>
          <w:szCs w:val="15"/>
        </w:rPr>
      </w:pPr>
      <w:r>
        <w:pict w14:anchorId="0392AD97">
          <v:shapetype id="_x0000_t202" coordsize="21600,21600" o:spt="202" path="m,l,21600r21600,l21600,xe">
            <v:stroke joinstyle="miter"/>
            <v:path gradientshapeok="t" o:connecttype="rect"/>
          </v:shapetype>
          <v:shape id="_x0000_s2235" type="#_x0000_t202" style="position:absolute;left:0;text-align:left;margin-left:35.65pt;margin-top:.5pt;width:154.5pt;height:43.5pt;z-index:-251687424;mso-position-horizontal-relative:page;mso-position-vertical-relative:page" filled="f" stroked="f">
            <v:textbox inset="0,0,0,0">
              <w:txbxContent>
                <w:p w14:paraId="5FBDEDAA" w14:textId="77777777" w:rsidR="00587984" w:rsidRDefault="00587984">
                  <w:pPr>
                    <w:spacing w:line="200" w:lineRule="exact"/>
                  </w:pPr>
                </w:p>
                <w:p w14:paraId="14536ACD" w14:textId="77777777" w:rsidR="00587984" w:rsidRDefault="00587984">
                  <w:pPr>
                    <w:spacing w:line="280" w:lineRule="exact"/>
                    <w:rPr>
                      <w:sz w:val="28"/>
                      <w:szCs w:val="28"/>
                    </w:rPr>
                  </w:pPr>
                </w:p>
                <w:p w14:paraId="5F34FE5B" w14:textId="77777777" w:rsidR="00587984" w:rsidRDefault="00F40AC4">
                  <w:pPr>
                    <w:ind w:left="727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color w:val="3F3F3F"/>
                    </w:rPr>
                    <w:t>Vitech Inc.</w:t>
                  </w:r>
                </w:p>
              </w:txbxContent>
            </v:textbox>
            <w10:wrap anchorx="page" anchory="page"/>
          </v:shape>
        </w:pict>
      </w:r>
      <w:r>
        <w:pict w14:anchorId="2D1A37AC">
          <v:group id="_x0000_s2233" style="position:absolute;left:0;text-align:left;margin-left:69.35pt;margin-top:2.1pt;width:2.9pt;height:2.9pt;z-index:-251685376;mso-position-horizontal-relative:page" coordorigin="1387,42" coordsize="58,58">
            <v:shape id="_x0000_s2234" style="position:absolute;left:1387;top:42;width:58;height:58" coordorigin="1387,42" coordsize="58,58" path="m1444,71r,-1l1436,50r-20,-8l1415,42r-20,9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1. Accessing Workspace</w:t>
      </w:r>
    </w:p>
    <w:p w14:paraId="23FBB044" w14:textId="77777777" w:rsidR="00587984" w:rsidRDefault="00000000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pict w14:anchorId="61D695B4">
          <v:group id="_x0000_s2231" style="position:absolute;left:0;text-align:left;margin-left:69.35pt;margin-top:2.15pt;width:2.9pt;height:2.9pt;z-index:-251684352;mso-position-horizontal-relative:page" coordorigin="1387,43" coordsize="58,58">
            <v:shape id="_x0000_s2232" style="position:absolute;left:1387;top:43;width:58;height:58" coordorigin="1387,43" coordsize="58,58" path="m1444,72r,-1l1436,51r-20,-8l1415,43r-20,9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2. Accessing Instances</w:t>
      </w:r>
    </w:p>
    <w:p w14:paraId="09A5E617" w14:textId="77777777" w:rsidR="00587984" w:rsidRDefault="00000000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pict w14:anchorId="0039FA87">
          <v:group id="_x0000_s2229" style="position:absolute;left:0;text-align:left;margin-left:69.35pt;margin-top:2.15pt;width:2.9pt;height:2.9pt;z-index:-251683328;mso-position-horizontal-relative:page" coordorigin="1387,43" coordsize="58,58">
            <v:shape id="_x0000_s2230" style="position:absolute;left:1387;top:43;width:58;height:58" coordorigin="1387,43" coordsize="58,58" path="m1444,72r,-1l1436,52r-20,-9l1415,44r-20,8l1387,72r,1l1395,93r21,8l1416,101r20,-8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3. DB Client</w:t>
      </w:r>
    </w:p>
    <w:p w14:paraId="3C78C6FA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4B4CC23E">
          <v:group id="_x0000_s2227" style="position:absolute;left:0;text-align:left;margin-left:99.35pt;margin-top:2.15pt;width:2.9pt;height:2.9pt;z-index:-251682304;mso-position-horizontal-relative:page" coordorigin="1987,43" coordsize="58,58">
            <v:shape id="_x0000_s2228" style="position:absolute;left:1987;top:43;width:58;height:58" coordorigin="1987,43" coordsize="58,58" path="m2045,72r-9,20l2017,101r-1,l1995,93r-8,-20l1987,72r8,-20l2015,44r1,-1l2036,52r9,19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3.1 DB Instance Details</w:t>
      </w:r>
    </w:p>
    <w:p w14:paraId="00763303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5AC49D04">
          <v:group id="_x0000_s2225" style="position:absolute;left:0;text-align:left;margin-left:99.35pt;margin-top:2.15pt;width:2.9pt;height:2.9pt;z-index:-251681280;mso-position-horizontal-relative:page" coordorigin="1987,43" coordsize="58,58">
            <v:shape id="_x0000_s2226" style="position:absolute;left:1987;top:43;width:58;height:58" coordorigin="1987,43" coordsize="58,58" path="m2045,72r-9,20l2017,101r-1,l1995,93r-8,-20l1987,72r8,-20l2015,44r1,-1l2036,52r9,19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 xml:space="preserve">3.2 </w:t>
      </w:r>
      <w:proofErr w:type="spellStart"/>
      <w:r w:rsidR="00F40AC4">
        <w:rPr>
          <w:rFonts w:ascii="Arial" w:eastAsia="Arial" w:hAnsi="Arial" w:cs="Arial"/>
          <w:color w:val="0052CC"/>
          <w:sz w:val="15"/>
          <w:szCs w:val="15"/>
        </w:rPr>
        <w:t>DBeaver</w:t>
      </w:r>
      <w:proofErr w:type="spellEnd"/>
    </w:p>
    <w:p w14:paraId="518FAF23" w14:textId="77777777" w:rsidR="00587984" w:rsidRDefault="00000000">
      <w:pPr>
        <w:spacing w:before="1" w:line="160" w:lineRule="exact"/>
        <w:ind w:left="2160"/>
        <w:rPr>
          <w:rFonts w:ascii="Arial" w:eastAsia="Arial" w:hAnsi="Arial" w:cs="Arial"/>
          <w:sz w:val="15"/>
          <w:szCs w:val="15"/>
        </w:rPr>
      </w:pPr>
      <w:r>
        <w:pict w14:anchorId="43C8782C">
          <v:group id="_x0000_s2223" style="position:absolute;left:0;text-align:left;margin-left:129.35pt;margin-top:3.6pt;width:2.9pt;height:0;z-index:-251680256;mso-position-horizontal-relative:page" coordorigin="2587,72" coordsize="58,0">
            <v:shape id="_x0000_s2224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position w:val="-1"/>
          <w:sz w:val="15"/>
          <w:szCs w:val="15"/>
        </w:rPr>
        <w:t>Setup DB Connection</w:t>
      </w:r>
    </w:p>
    <w:p w14:paraId="103EC2A3" w14:textId="77777777" w:rsidR="00587984" w:rsidRDefault="00000000">
      <w:pPr>
        <w:spacing w:before="5"/>
        <w:ind w:left="960"/>
        <w:rPr>
          <w:rFonts w:ascii="Arial" w:eastAsia="Arial" w:hAnsi="Arial" w:cs="Arial"/>
          <w:sz w:val="15"/>
          <w:szCs w:val="15"/>
        </w:rPr>
      </w:pPr>
      <w:r>
        <w:pict w14:anchorId="7CB70207">
          <v:group id="_x0000_s2221" style="position:absolute;left:0;text-align:left;margin-left:69.35pt;margin-top:2.35pt;width:2.9pt;height:2.9pt;z-index:-251679232;mso-position-horizontal-relative:page" coordorigin="1387,47" coordsize="58,58">
            <v:shape id="_x0000_s2222" style="position:absolute;left:1387;top:47;width:58;height:58" coordorigin="1387,47" coordsize="58,58" path="m1444,76r,-1l1436,55r-20,-8l1415,47r-20,9l1387,76r,1l1395,97r21,8l1416,105r20,-9l1444,76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4. GitHub Access</w:t>
      </w:r>
    </w:p>
    <w:p w14:paraId="52BD9BE3" w14:textId="77777777" w:rsidR="00587984" w:rsidRDefault="00000000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pict w14:anchorId="13D5C2C7">
          <v:group id="_x0000_s2219" style="position:absolute;left:0;text-align:left;margin-left:69.35pt;margin-top:2.15pt;width:2.9pt;height:2.9pt;z-index:-251678208;mso-position-horizontal-relative:page" coordorigin="1387,43" coordsize="58,58">
            <v:shape id="_x0000_s2220" style="position:absolute;left:1387;top:43;width:58;height:58" coordorigin="1387,43" coordsize="58,58" path="m1444,72r,-1l1436,52r-20,-9l1415,44r-20,8l1387,72r,1l1395,93r21,8l1416,101r20,-8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5. Checkout, Build and Run</w:t>
      </w:r>
    </w:p>
    <w:p w14:paraId="4F1247E7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0A9E0611">
          <v:group id="_x0000_s2217" style="position:absolute;left:0;text-align:left;margin-left:99.35pt;margin-top:2.15pt;width:2.9pt;height:2.9pt;z-index:-251677184;mso-position-horizontal-relative:page" coordorigin="1987,43" coordsize="58,58">
            <v:shape id="_x0000_s2218" style="position:absolute;left:1987;top:43;width:58;height:58" coordorigin="1987,43" coordsize="58,58" path="m2045,72r-9,20l2017,101r-1,l1995,93r-8,-20l1987,72r8,-20l2015,44r1,-1l2036,52r9,19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5.1 Checkout Code from GitHub</w:t>
      </w:r>
    </w:p>
    <w:p w14:paraId="0B5D4D1A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6B5B6F5F">
          <v:group id="_x0000_s2215" style="position:absolute;left:0;text-align:left;margin-left:99.35pt;margin-top:2.15pt;width:2.9pt;height:2.9pt;z-index:-251676160;mso-position-horizontal-relative:page" coordorigin="1987,43" coordsize="58,58">
            <v:shape id="_x0000_s2216" style="position:absolute;left:1987;top:43;width:58;height:58" coordorigin="1987,43" coordsize="58,58" path="m2045,72r-9,20l2017,101r-1,l1995,93r-8,-20l1987,72r8,-20l2015,44r1,-1l2036,52r9,19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5.2 Build</w:t>
      </w:r>
    </w:p>
    <w:p w14:paraId="15638C4E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2DCC8E5E">
          <v:group id="_x0000_s2213" style="position:absolute;left:0;text-align:left;margin-left:99.35pt;margin-top:2.15pt;width:2.9pt;height:2.9pt;z-index:-251675136;mso-position-horizontal-relative:page" coordorigin="1987,43" coordsize="58,58">
            <v:shape id="_x0000_s2214" style="position:absolute;left:1987;top:43;width:58;height:58" coordorigin="1987,43" coordsize="58,58" path="m2045,72r-9,20l2017,101r-1,l1995,93r-8,-20l1987,72r8,-20l2015,43r1,l2036,51r9,20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5.3 Setup IDE</w:t>
      </w:r>
    </w:p>
    <w:p w14:paraId="270A461C" w14:textId="77777777" w:rsidR="00587984" w:rsidRDefault="00000000">
      <w:pPr>
        <w:spacing w:before="1"/>
        <w:ind w:left="2160"/>
        <w:rPr>
          <w:rFonts w:ascii="Arial" w:eastAsia="Arial" w:hAnsi="Arial" w:cs="Arial"/>
          <w:sz w:val="15"/>
          <w:szCs w:val="15"/>
        </w:rPr>
      </w:pPr>
      <w:r>
        <w:pict w14:anchorId="1B7E738F">
          <v:group id="_x0000_s2211" style="position:absolute;left:0;text-align:left;margin-left:129.35pt;margin-top:3.6pt;width:2.9pt;height:0;z-index:-251674112;mso-position-horizontal-relative:page" coordorigin="2587,72" coordsize="58,0">
            <v:shape id="_x0000_s2212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Setup Eclipse</w:t>
      </w:r>
    </w:p>
    <w:p w14:paraId="5030555F" w14:textId="77777777" w:rsidR="00587984" w:rsidRDefault="00000000">
      <w:pPr>
        <w:spacing w:before="1"/>
        <w:ind w:left="2160"/>
        <w:rPr>
          <w:rFonts w:ascii="Arial" w:eastAsia="Arial" w:hAnsi="Arial" w:cs="Arial"/>
          <w:sz w:val="15"/>
          <w:szCs w:val="15"/>
        </w:rPr>
      </w:pPr>
      <w:r>
        <w:pict w14:anchorId="5D23EC65">
          <v:group id="_x0000_s2209" style="position:absolute;left:0;text-align:left;margin-left:129.35pt;margin-top:3.6pt;width:2.9pt;height:0;z-index:-251673088;mso-position-horizontal-relative:page" coordorigin="2587,72" coordsize="58,0">
            <v:shape id="_x0000_s2210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Verify Java Version</w:t>
      </w:r>
    </w:p>
    <w:p w14:paraId="6947F600" w14:textId="77777777" w:rsidR="00587984" w:rsidRDefault="00000000">
      <w:pPr>
        <w:spacing w:before="1"/>
        <w:ind w:left="2160"/>
        <w:rPr>
          <w:rFonts w:ascii="Arial" w:eastAsia="Arial" w:hAnsi="Arial" w:cs="Arial"/>
          <w:sz w:val="15"/>
          <w:szCs w:val="15"/>
        </w:rPr>
      </w:pPr>
      <w:r>
        <w:pict w14:anchorId="4630C86A">
          <v:group id="_x0000_s2207" style="position:absolute;left:0;text-align:left;margin-left:129.35pt;margin-top:3.6pt;width:2.9pt;height:0;z-index:-251672064;mso-position-horizontal-relative:page" coordorigin="2587,72" coordsize="58,0">
            <v:shape id="_x0000_s2208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Import Project</w:t>
      </w:r>
    </w:p>
    <w:p w14:paraId="08B54BB3" w14:textId="77777777" w:rsidR="00587984" w:rsidRDefault="00000000">
      <w:pPr>
        <w:spacing w:before="1"/>
        <w:ind w:left="2160"/>
        <w:rPr>
          <w:rFonts w:ascii="Arial" w:eastAsia="Arial" w:hAnsi="Arial" w:cs="Arial"/>
          <w:sz w:val="15"/>
          <w:szCs w:val="15"/>
        </w:rPr>
      </w:pPr>
      <w:r>
        <w:pict w14:anchorId="58856FA9">
          <v:group id="_x0000_s2205" style="position:absolute;left:0;text-align:left;margin-left:129.35pt;margin-top:3.6pt;width:2.9pt;height:0;z-index:-251671040;mso-position-horizontal-relative:page" coordorigin="2587,72" coordsize="58,0">
            <v:shape id="_x0000_s2206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Create Run/ Debug Configuration</w:t>
      </w:r>
    </w:p>
    <w:p w14:paraId="2E25C282" w14:textId="77777777" w:rsidR="00587984" w:rsidRDefault="00000000">
      <w:pPr>
        <w:spacing w:before="1"/>
        <w:ind w:left="1560"/>
        <w:rPr>
          <w:rFonts w:ascii="Arial" w:eastAsia="Arial" w:hAnsi="Arial" w:cs="Arial"/>
          <w:sz w:val="15"/>
          <w:szCs w:val="15"/>
        </w:rPr>
      </w:pPr>
      <w:r>
        <w:pict w14:anchorId="1219887B">
          <v:group id="_x0000_s2203" style="position:absolute;left:0;text-align:left;margin-left:99.35pt;margin-top:2.15pt;width:2.9pt;height:2.9pt;z-index:-251670016;mso-position-horizontal-relative:page" coordorigin="1987,43" coordsize="58,58">
            <v:shape id="_x0000_s2204" style="position:absolute;left:1987;top:43;width:58;height:58" coordorigin="1987,43" coordsize="58,58" path="m2045,72r-9,20l2017,101r-1,l1995,93r-8,-20l1987,72r8,-20l2015,43r1,l2036,51r9,20l2045,72xe" filled="f" strokeweight=".0134mm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5.4 Run V3locity</w:t>
      </w:r>
    </w:p>
    <w:p w14:paraId="79A3BCB4" w14:textId="77777777" w:rsidR="00587984" w:rsidRDefault="00000000">
      <w:pPr>
        <w:spacing w:before="1"/>
        <w:ind w:left="2160"/>
        <w:rPr>
          <w:rFonts w:ascii="Arial" w:eastAsia="Arial" w:hAnsi="Arial" w:cs="Arial"/>
          <w:sz w:val="15"/>
          <w:szCs w:val="15"/>
        </w:rPr>
      </w:pPr>
      <w:r>
        <w:pict w14:anchorId="7895813D">
          <v:group id="_x0000_s2201" style="position:absolute;left:0;text-align:left;margin-left:129.35pt;margin-top:3.6pt;width:2.9pt;height:0;z-index:-251668992;mso-position-horizontal-relative:page" coordorigin="2587,72" coordsize="58,0">
            <v:shape id="_x0000_s2202" style="position:absolute;left:2587;top:72;width:58;height:0" coordorigin="2587,72" coordsize="58,0" path="m2587,72r58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color w:val="0052CC"/>
          <w:sz w:val="15"/>
          <w:szCs w:val="15"/>
        </w:rPr>
        <w:t>Access the Local Instance</w:t>
      </w:r>
    </w:p>
    <w:p w14:paraId="198B5089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109D5716" w14:textId="77777777" w:rsidR="00587984" w:rsidRDefault="00587984">
      <w:pPr>
        <w:spacing w:line="200" w:lineRule="exact"/>
      </w:pPr>
    </w:p>
    <w:p w14:paraId="7F22AD1F" w14:textId="77777777" w:rsidR="00587984" w:rsidRDefault="00587984">
      <w:pPr>
        <w:spacing w:line="200" w:lineRule="exact"/>
      </w:pPr>
    </w:p>
    <w:p w14:paraId="70587F10" w14:textId="77777777" w:rsidR="00587984" w:rsidRDefault="00587984">
      <w:pPr>
        <w:spacing w:line="200" w:lineRule="exact"/>
      </w:pPr>
    </w:p>
    <w:p w14:paraId="0E0F6BF2" w14:textId="77777777" w:rsidR="00587984" w:rsidRDefault="00F40AC4">
      <w:pPr>
        <w:ind w:left="318" w:right="6633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1. Accessing Workspace</w:t>
      </w:r>
    </w:p>
    <w:p w14:paraId="00ACE262" w14:textId="77777777" w:rsidR="00587984" w:rsidRDefault="00587984">
      <w:pPr>
        <w:spacing w:before="4" w:line="100" w:lineRule="exact"/>
        <w:rPr>
          <w:sz w:val="11"/>
          <w:szCs w:val="11"/>
        </w:rPr>
      </w:pPr>
    </w:p>
    <w:p w14:paraId="03757750" w14:textId="77777777" w:rsidR="00587984" w:rsidRDefault="00587984">
      <w:pPr>
        <w:spacing w:line="200" w:lineRule="exact"/>
      </w:pPr>
    </w:p>
    <w:p w14:paraId="4C6EE3E5" w14:textId="77777777" w:rsidR="00587984" w:rsidRDefault="00587984">
      <w:pPr>
        <w:spacing w:line="200" w:lineRule="exact"/>
      </w:pPr>
    </w:p>
    <w:p w14:paraId="5529B77E" w14:textId="77777777" w:rsidR="00587984" w:rsidRDefault="00000000">
      <w:pPr>
        <w:ind w:left="960"/>
        <w:rPr>
          <w:rFonts w:ascii="Arial" w:eastAsia="Arial" w:hAnsi="Arial" w:cs="Arial"/>
          <w:sz w:val="15"/>
          <w:szCs w:val="15"/>
        </w:rPr>
      </w:pPr>
      <w:r>
        <w:pict w14:anchorId="1A8C07F5">
          <v:group id="_x0000_s2199" style="position:absolute;left:0;text-align:left;margin-left:69.35pt;margin-top:2.1pt;width:2.9pt;height:2.9pt;z-index:-251667968;mso-position-horizontal-relative:page" coordorigin="1387,42" coordsize="58,58">
            <v:shape id="_x0000_s2200" style="position:absolute;left:1387;top:42;width:58;height:58" coordorigin="1387,42" coordsize="58,58" path="m1444,71r,-1l1436,50r-20,-8l1415,42r-20,9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Install AWS Client</w:t>
      </w:r>
    </w:p>
    <w:p w14:paraId="3C713B8F" w14:textId="77777777" w:rsidR="00587984" w:rsidRDefault="00000000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pict w14:anchorId="091A1328">
          <v:group id="_x0000_s2197" style="position:absolute;left:0;text-align:left;margin-left:69.35pt;margin-top:2.15pt;width:2.9pt;height:2.9pt;z-index:-251666944;mso-position-horizontal-relative:page" coordorigin="1387,43" coordsize="58,58">
            <v:shape id="_x0000_s2198" style="position:absolute;left:1387;top:43;width:58;height:58" coordorigin="1387,43" coordsize="58,58" path="m1444,72r,-1l1436,52r-20,-9l1415,44r-20,8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Run the AWS Client Application</w:t>
      </w:r>
    </w:p>
    <w:p w14:paraId="5F06AE2B" w14:textId="77777777" w:rsidR="00587984" w:rsidRDefault="00000000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pict w14:anchorId="485D8E24">
          <v:group id="_x0000_s2195" style="position:absolute;left:0;text-align:left;margin-left:69.35pt;margin-top:2.15pt;width:2.9pt;height:2.9pt;z-index:-251665920;mso-position-horizontal-relative:page" coordorigin="1387,43" coordsize="58,58">
            <v:shape id="_x0000_s2196" style="position:absolute;left:1387;top:43;width:58;height:58" coordorigin="1387,43" coordsize="58,58" path="m1444,72r,-1l1436,52r-20,-9l1415,44r-20,8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Login using the vitechb2c account username and password</w:t>
      </w:r>
    </w:p>
    <w:p w14:paraId="6874B36D" w14:textId="3A644768" w:rsidR="001C21D7" w:rsidRDefault="001C21D7">
      <w:pPr>
        <w:spacing w:before="1"/>
        <w:ind w:left="96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(username@vitechb2c.com)</w:t>
      </w:r>
    </w:p>
    <w:p w14:paraId="1E54A3EE" w14:textId="77777777" w:rsidR="00587984" w:rsidRDefault="00587984">
      <w:pPr>
        <w:spacing w:line="160" w:lineRule="exact"/>
        <w:rPr>
          <w:sz w:val="16"/>
          <w:szCs w:val="16"/>
        </w:rPr>
      </w:pPr>
    </w:p>
    <w:p w14:paraId="3021A20D" w14:textId="77777777" w:rsidR="00587984" w:rsidRDefault="00587984">
      <w:pPr>
        <w:spacing w:line="200" w:lineRule="exact"/>
      </w:pPr>
    </w:p>
    <w:p w14:paraId="1552963B" w14:textId="77777777" w:rsidR="00587984" w:rsidRDefault="00F40AC4">
      <w:pPr>
        <w:ind w:left="318" w:right="684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2. Accessing Instances</w:t>
      </w:r>
    </w:p>
    <w:p w14:paraId="1C5A102E" w14:textId="77777777" w:rsidR="00587984" w:rsidRDefault="00587984">
      <w:pPr>
        <w:spacing w:before="2" w:line="160" w:lineRule="exact"/>
        <w:rPr>
          <w:sz w:val="17"/>
          <w:szCs w:val="17"/>
        </w:rPr>
      </w:pPr>
    </w:p>
    <w:p w14:paraId="462B77C6" w14:textId="77777777" w:rsidR="00587984" w:rsidRDefault="00000000">
      <w:pPr>
        <w:spacing w:line="160" w:lineRule="exact"/>
        <w:ind w:left="960"/>
        <w:rPr>
          <w:rFonts w:ascii="Arial" w:eastAsia="Arial" w:hAnsi="Arial" w:cs="Arial"/>
          <w:sz w:val="15"/>
          <w:szCs w:val="15"/>
        </w:rPr>
      </w:pPr>
      <w:r>
        <w:pict w14:anchorId="4822E627">
          <v:group id="_x0000_s2193" style="position:absolute;left:0;text-align:left;margin-left:69.35pt;margin-top:2.1pt;width:2.9pt;height:2.9pt;z-index:-251664896;mso-position-horizontal-relative:page" coordorigin="1387,42" coordsize="58,58">
            <v:shape id="_x0000_s2194" style="position:absolute;left:1387;top:42;width:58;height:58" coordorigin="1387,42" coordsize="58,58" path="m1444,71r,-1l1436,51r-20,-9l1415,43r-20,8l1387,71r,1l1396,92r20,8l1417,100r19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position w:val="-1"/>
          <w:sz w:val="15"/>
          <w:szCs w:val="15"/>
        </w:rPr>
        <w:t>Open URL</w:t>
      </w:r>
      <w:r w:rsidR="00F40AC4">
        <w:rPr>
          <w:rFonts w:ascii="Arial" w:eastAsia="Arial" w:hAnsi="Arial" w:cs="Arial"/>
          <w:spacing w:val="1"/>
          <w:position w:val="-1"/>
          <w:sz w:val="15"/>
          <w:szCs w:val="15"/>
        </w:rPr>
        <w:t xml:space="preserve"> </w:t>
      </w:r>
      <w:hyperlink r:id="rId11">
        <w:r w:rsidR="00587984">
          <w:rPr>
            <w:rFonts w:ascii="Arial" w:eastAsia="Arial" w:hAnsi="Arial" w:cs="Arial"/>
            <w:color w:val="0052CC"/>
            <w:position w:val="-1"/>
            <w:sz w:val="15"/>
            <w:szCs w:val="15"/>
          </w:rPr>
          <w:t>https://azpsprsdev.v3locitydev.com/app</w:t>
        </w:r>
        <w:r w:rsidR="00587984">
          <w:rPr>
            <w:rFonts w:ascii="Arial" w:eastAsia="Arial" w:hAnsi="Arial" w:cs="Arial"/>
            <w:color w:val="0052CC"/>
            <w:spacing w:val="1"/>
            <w:position w:val="-1"/>
            <w:sz w:val="15"/>
            <w:szCs w:val="15"/>
          </w:rPr>
          <w:t xml:space="preserve"> </w:t>
        </w:r>
        <w:r w:rsidR="00587984">
          <w:rPr>
            <w:rFonts w:ascii="Arial" w:eastAsia="Arial" w:hAnsi="Arial" w:cs="Arial"/>
            <w:color w:val="000000"/>
            <w:position w:val="-1"/>
            <w:sz w:val="15"/>
            <w:szCs w:val="15"/>
          </w:rPr>
          <w:t>into</w:t>
        </w:r>
      </w:hyperlink>
      <w:r w:rsidR="00F40AC4">
        <w:rPr>
          <w:rFonts w:ascii="Arial" w:eastAsia="Arial" w:hAnsi="Arial" w:cs="Arial"/>
          <w:color w:val="000000"/>
          <w:position w:val="-1"/>
          <w:sz w:val="15"/>
          <w:szCs w:val="15"/>
        </w:rPr>
        <w:t xml:space="preserve"> a chrome browser window to access the Dev instance.</w:t>
      </w:r>
    </w:p>
    <w:p w14:paraId="0C9EB037" w14:textId="77777777" w:rsidR="00587984" w:rsidRDefault="00587984">
      <w:pPr>
        <w:spacing w:before="2" w:line="140" w:lineRule="exact"/>
        <w:rPr>
          <w:sz w:val="14"/>
          <w:szCs w:val="14"/>
        </w:rPr>
      </w:pPr>
    </w:p>
    <w:p w14:paraId="3EDAD3D2" w14:textId="77777777" w:rsidR="00587984" w:rsidRDefault="00587984">
      <w:pPr>
        <w:spacing w:line="200" w:lineRule="exact"/>
      </w:pPr>
    </w:p>
    <w:p w14:paraId="6BFCEEB6" w14:textId="77777777" w:rsidR="00587984" w:rsidRDefault="00F40AC4">
      <w:pPr>
        <w:spacing w:before="21"/>
        <w:ind w:left="36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3. DB Client</w:t>
      </w:r>
    </w:p>
    <w:p w14:paraId="615EAAA2" w14:textId="77777777" w:rsidR="00587984" w:rsidRDefault="00587984">
      <w:pPr>
        <w:spacing w:before="3" w:line="100" w:lineRule="exact"/>
        <w:rPr>
          <w:sz w:val="10"/>
          <w:szCs w:val="10"/>
        </w:rPr>
      </w:pPr>
    </w:p>
    <w:p w14:paraId="07C5060F" w14:textId="77777777" w:rsidR="00587984" w:rsidRDefault="00587984">
      <w:pPr>
        <w:spacing w:line="200" w:lineRule="exact"/>
      </w:pPr>
    </w:p>
    <w:p w14:paraId="2C8634EF" w14:textId="77777777" w:rsidR="00587984" w:rsidRDefault="00F40AC4">
      <w:pPr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 DB Instance Details</w:t>
      </w:r>
    </w:p>
    <w:p w14:paraId="33A9733E" w14:textId="27F11A95" w:rsidR="00587984" w:rsidRDefault="00000000">
      <w:pPr>
        <w:spacing w:before="13" w:line="260" w:lineRule="exact"/>
        <w:rPr>
          <w:sz w:val="26"/>
          <w:szCs w:val="26"/>
        </w:rPr>
      </w:pPr>
      <w:r>
        <w:pict w14:anchorId="7DE42F4B">
          <v:group id="_x0000_s2156" style="position:absolute;margin-left:47.5pt;margin-top:6.75pt;width:369.85pt;height:35.7pt;z-index:-251686400;mso-position-horizontal-relative:page" coordorigin="950,-138" coordsize="6924,714">
            <v:shape id="_x0000_s2192" style="position:absolute;left:960;top:-120;width:458;height:386" coordorigin="960,-120" coordsize="458,386" path="m960,-120r,386l1418,266r,-386l960,-120xe" fillcolor="#f4f5f7" stroked="f">
              <v:path arrowok="t"/>
            </v:shape>
            <v:shape id="_x0000_s2191" style="position:absolute;left:1418;top:-120;width:1141;height:386" coordorigin="1418,-120" coordsize="1141,386" path="m1418,-120r,386l2559,266r,-386l1418,-120xe" fillcolor="#f4f5f7" stroked="f">
              <v:path arrowok="t"/>
            </v:shape>
            <v:shape id="_x0000_s2190" style="position:absolute;left:2559;top:-120;width:4381;height:386" coordorigin="2559,-120" coordsize="4381,386" path="m2559,-120r,386l6940,266r,-386l2559,-120xe" fillcolor="#f4f5f7" stroked="f">
              <v:path arrowok="t"/>
            </v:shape>
            <v:shape id="_x0000_s2189" style="position:absolute;left:6940;top:-120;width:916;height:386" coordorigin="6940,-120" coordsize="916,386" path="m6940,-120r,386l7856,266r,-386l6940,-120xe" fillcolor="#f4f5f7" stroked="f">
              <v:path arrowok="t"/>
            </v:shape>
            <v:shape id="_x0000_s2188" style="position:absolute;left:960;top:-120;width:466;height:0" coordorigin="960,-120" coordsize="466,0" path="m960,-120r466,e" filled="f" strokecolor="#c1c6d0" strokeweight=".85pt">
              <v:path arrowok="t"/>
            </v:shape>
            <v:shape id="_x0000_s2187" style="position:absolute;left:1411;top:-128;width:15;height:401" coordorigin="1411,-128" coordsize="15,401" path="m1426,-128r-15,15l1411,259r15,15l1426,-128xe" fillcolor="#c1c6d0" stroked="f">
              <v:path arrowok="t"/>
            </v:shape>
            <v:shape id="_x0000_s2186" style="position:absolute;left:960;top:266;width:466;height:0" coordorigin="960,266" coordsize="466,0" path="m960,266r466,e" filled="f" strokecolor="#c1c6d0" strokeweight=".85pt">
              <v:path arrowok="t"/>
            </v:shape>
            <v:shape id="_x0000_s2185" style="position:absolute;left:960;top:-120;width:8;height:386" coordorigin="960,-120" coordsize="8,386" path="m968,-113r-8,-7l960,266r8,-7l968,-113xe" fillcolor="#c1c6d0" stroked="f">
              <v:path arrowok="t"/>
            </v:shape>
            <v:shape id="_x0000_s2184" style="position:absolute;left:1411;top:-120;width:1156;height:0" coordorigin="1411,-120" coordsize="1156,0" path="m1411,-120r1155,e" filled="f" strokecolor="#c1c6d0" strokeweight=".85pt">
              <v:path arrowok="t"/>
            </v:shape>
            <v:shape id="_x0000_s2183" style="position:absolute;left:2552;top:-128;width:15;height:401" coordorigin="2552,-128" coordsize="15,401" path="m2566,-128r-14,15l2552,259r14,15l2566,-128xe" fillcolor="#c1c6d0" stroked="f">
              <v:path arrowok="t"/>
            </v:shape>
            <v:shape id="_x0000_s2182" style="position:absolute;left:1411;top:266;width:1156;height:0" coordorigin="1411,266" coordsize="1156,0" path="m1411,266r1155,e" filled="f" strokecolor="#c1c6d0" strokeweight=".85pt">
              <v:path arrowok="t"/>
            </v:shape>
            <v:shape id="_x0000_s2181" style="position:absolute;left:1411;top:-128;width:15;height:401" coordorigin="1411,-128" coordsize="15,401" path="m1411,274r15,-15l1426,-113r-15,-15l1411,274xe" fillcolor="#c1c6d0" stroked="f">
              <v:path arrowok="t"/>
            </v:shape>
            <v:shape id="_x0000_s2180" style="position:absolute;left:2552;top:-120;width:4396;height:0" coordorigin="2552,-120" coordsize="4396,0" path="m2552,-120r4396,e" filled="f" strokecolor="#c1c6d0" strokeweight=".85pt">
              <v:path arrowok="t"/>
            </v:shape>
            <v:shape id="_x0000_s2179" style="position:absolute;left:6933;top:-128;width:15;height:401" coordorigin="6933,-128" coordsize="15,401" path="m6948,-128r-15,15l6933,259r15,15l6948,-128xe" fillcolor="#c1c6d0" stroked="f">
              <v:path arrowok="t"/>
            </v:shape>
            <v:shape id="_x0000_s2178" style="position:absolute;left:2552;top:266;width:4396;height:0" coordorigin="2552,266" coordsize="4396,0" path="m2552,266r4396,e" filled="f" strokecolor="#c1c6d0" strokeweight=".85pt">
              <v:path arrowok="t"/>
            </v:shape>
            <v:shape id="_x0000_s2177" style="position:absolute;left:2552;top:-128;width:15;height:401" coordorigin="2552,-128" coordsize="15,401" path="m2552,274r14,-15l2566,-113r-14,-15l2552,274xe" fillcolor="#c1c6d0" stroked="f">
              <v:path arrowok="t"/>
            </v:shape>
            <v:shape id="_x0000_s2176" style="position:absolute;left:6933;top:-120;width:931;height:0" coordorigin="6933,-120" coordsize="931,0" path="m6933,-120r931,e" filled="f" strokecolor="#c1c6d0" strokeweight=".85pt">
              <v:path arrowok="t"/>
            </v:shape>
            <v:shape id="_x0000_s2175" style="position:absolute;left:7849;top:-128;width:15;height:401" coordorigin="7849,-128" coordsize="15,401" path="m7864,-128r-15,15l7849,259r15,15l7864,-128xe" fillcolor="#c1c6d0" stroked="f">
              <v:path arrowok="t"/>
            </v:shape>
            <v:shape id="_x0000_s2174" style="position:absolute;left:6933;top:266;width:931;height:0" coordorigin="6933,266" coordsize="931,0" path="m6933,266r931,e" filled="f" strokecolor="#c1c6d0" strokeweight=".85pt">
              <v:path arrowok="t"/>
            </v:shape>
            <v:shape id="_x0000_s2173" style="position:absolute;left:6933;top:-128;width:15;height:401" coordorigin="6933,-128" coordsize="15,401" path="m6933,274r15,-15l6948,-113r-15,-15l6933,274xe" fillcolor="#c1c6d0" stroked="f">
              <v:path arrowok="t"/>
            </v:shape>
            <v:shape id="_x0000_s2172" style="position:absolute;left:960;top:266;width:466;height:0" coordorigin="960,266" coordsize="466,0" path="m960,266r466,e" filled="f" strokecolor="#c1c6d0" strokeweight=".85pt">
              <v:path arrowok="t"/>
            </v:shape>
            <v:shape id="_x0000_s2171" style="position:absolute;left:1411;top:259;width:15;height:308" coordorigin="1411,259" coordsize="15,308" path="m1426,259r-15,15l1411,552r15,15l1426,259xe" fillcolor="#c1c6d0" stroked="f">
              <v:path arrowok="t"/>
            </v:shape>
            <v:shape id="_x0000_s2170" style="position:absolute;left:960;top:559;width:466;height:0" coordorigin="960,559" coordsize="466,0" path="m960,559r466,e" filled="f" strokecolor="#c1c6d0" strokeweight=".85pt">
              <v:path arrowok="t"/>
            </v:shape>
            <v:shape id="_x0000_s2169" style="position:absolute;left:960;top:266;width:8;height:293" coordorigin="960,266" coordsize="8,293" path="m968,274r-8,-8l960,559r8,-7l968,274xe" fillcolor="#c1c6d0" stroked="f">
              <v:path arrowok="t"/>
            </v:shape>
            <v:shape id="_x0000_s2168" style="position:absolute;left:1411;top:266;width:1156;height:0" coordorigin="1411,266" coordsize="1156,0" path="m1411,266r1155,e" filled="f" strokecolor="#c1c6d0" strokeweight=".85pt">
              <v:path arrowok="t"/>
            </v:shape>
            <v:shape id="_x0000_s2167" style="position:absolute;left:2552;top:259;width:15;height:308" coordorigin="2552,259" coordsize="15,308" path="m2566,259r-14,15l2552,552r14,15l2566,259xe" fillcolor="#c1c6d0" stroked="f">
              <v:path arrowok="t"/>
            </v:shape>
            <v:shape id="_x0000_s2166" style="position:absolute;left:1411;top:559;width:1156;height:0" coordorigin="1411,559" coordsize="1156,0" path="m1411,559r1155,e" filled="f" strokecolor="#c1c6d0" strokeweight=".85pt">
              <v:path arrowok="t"/>
            </v:shape>
            <v:shape id="_x0000_s2165" style="position:absolute;left:1411;top:259;width:15;height:308" coordorigin="1411,259" coordsize="15,308" path="m1411,567r15,-15l1426,274r-15,-15l1411,567xe" fillcolor="#c1c6d0" stroked="f">
              <v:path arrowok="t"/>
            </v:shape>
            <v:shape id="_x0000_s2164" style="position:absolute;left:2552;top:266;width:4396;height:0" coordorigin="2552,266" coordsize="4396,0" path="m2552,266r4396,e" filled="f" strokecolor="#c1c6d0" strokeweight=".85pt">
              <v:path arrowok="t"/>
            </v:shape>
            <v:shape id="_x0000_s2163" style="position:absolute;left:6933;top:259;width:15;height:308" coordorigin="6933,259" coordsize="15,308" path="m6948,259r-15,15l6933,552r15,15l6948,259xe" fillcolor="#c1c6d0" stroked="f">
              <v:path arrowok="t"/>
            </v:shape>
            <v:shape id="_x0000_s2162" style="position:absolute;left:2552;top:559;width:4396;height:0" coordorigin="2552,559" coordsize="4396,0" path="m2552,559r4396,e" filled="f" strokecolor="#c1c6d0" strokeweight=".85pt">
              <v:path arrowok="t"/>
            </v:shape>
            <v:shape id="_x0000_s2161" style="position:absolute;left:2552;top:259;width:15;height:308" coordorigin="2552,259" coordsize="15,308" path="m2552,567r14,-15l2566,274r-14,-15l2552,567xe" fillcolor="#c1c6d0" stroked="f">
              <v:path arrowok="t"/>
            </v:shape>
            <v:shape id="_x0000_s2160" style="position:absolute;left:6933;top:266;width:931;height:0" coordorigin="6933,266" coordsize="931,0" path="m6933,266r931,e" filled="f" strokecolor="#c1c6d0" strokeweight=".85pt">
              <v:path arrowok="t"/>
            </v:shape>
            <v:shape id="_x0000_s2159" style="position:absolute;left:7849;top:259;width:15;height:308" coordorigin="7849,259" coordsize="15,308" path="m7864,259r-15,15l7849,552r15,15l7864,259xe" fillcolor="#c1c6d0" stroked="f">
              <v:path arrowok="t"/>
            </v:shape>
            <v:shape id="_x0000_s2158" style="position:absolute;left:6933;top:559;width:931;height:0" coordorigin="6933,559" coordsize="931,0" path="m6933,559r931,e" filled="f" strokecolor="#c1c6d0" strokeweight=".85pt">
              <v:path arrowok="t"/>
            </v:shape>
            <v:shape id="_x0000_s2157" style="position:absolute;left:6933;top:259;width:15;height:308" coordorigin="6933,259" coordsize="15,308" path="m6933,567r15,-15l6948,274r-15,-15l6933,567xe" fillcolor="#c1c6d0" stroked="f">
              <v:path arrowok="t"/>
            </v:shape>
            <w10:wrap anchorx="page"/>
          </v:group>
        </w:pict>
      </w:r>
    </w:p>
    <w:p w14:paraId="06B6D0C4" w14:textId="33B0FD45" w:rsidR="00587984" w:rsidRDefault="00F40AC4">
      <w:pPr>
        <w:ind w:left="51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sz w:val="14"/>
          <w:szCs w:val="14"/>
        </w:rPr>
        <w:t xml:space="preserve">Sr       </w:t>
      </w:r>
      <w:r>
        <w:rPr>
          <w:rFonts w:ascii="Arial" w:eastAsia="Arial" w:hAnsi="Arial" w:cs="Arial"/>
          <w:b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sz w:val="14"/>
          <w:szCs w:val="14"/>
        </w:rPr>
        <w:t xml:space="preserve">Environment       </w:t>
      </w:r>
      <w:r>
        <w:rPr>
          <w:rFonts w:ascii="Arial" w:eastAsia="Arial" w:hAnsi="Arial" w:cs="Arial"/>
          <w:b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sz w:val="14"/>
          <w:szCs w:val="14"/>
        </w:rPr>
        <w:t>Server</w:t>
      </w:r>
      <w:r>
        <w:rPr>
          <w:rFonts w:ascii="Arial" w:eastAsia="Arial" w:hAnsi="Arial" w:cs="Arial"/>
          <w:b/>
          <w:spacing w:val="12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  <w:szCs w:val="14"/>
        </w:rPr>
        <w:t>Url</w:t>
      </w:r>
      <w:proofErr w:type="spellEnd"/>
      <w:r>
        <w:rPr>
          <w:rFonts w:ascii="Arial" w:eastAsia="Arial" w:hAnsi="Arial" w:cs="Arial"/>
          <w:b/>
          <w:sz w:val="14"/>
          <w:szCs w:val="14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b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sz w:val="14"/>
          <w:szCs w:val="14"/>
        </w:rPr>
        <w:t>DB</w:t>
      </w:r>
      <w:r>
        <w:rPr>
          <w:rFonts w:ascii="Arial" w:eastAsia="Arial" w:hAnsi="Arial" w:cs="Arial"/>
          <w:b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w w:val="103"/>
          <w:sz w:val="14"/>
          <w:szCs w:val="14"/>
        </w:rPr>
        <w:t>Name</w:t>
      </w:r>
    </w:p>
    <w:p w14:paraId="2E73AE5E" w14:textId="77777777" w:rsidR="00587984" w:rsidRDefault="00587984">
      <w:pPr>
        <w:spacing w:before="9" w:line="180" w:lineRule="exact"/>
        <w:rPr>
          <w:sz w:val="18"/>
          <w:szCs w:val="18"/>
        </w:rPr>
      </w:pPr>
    </w:p>
    <w:p w14:paraId="26F52AB6" w14:textId="77777777" w:rsidR="00587984" w:rsidRDefault="00F40AC4">
      <w:pPr>
        <w:ind w:left="42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1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Dev                      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hyperlink r:id="rId12">
        <w:r w:rsidR="00587984">
          <w:rPr>
            <w:rFonts w:ascii="Arial" w:eastAsia="Arial" w:hAnsi="Arial" w:cs="Arial"/>
            <w:color w:val="0052CC"/>
            <w:w w:val="103"/>
            <w:sz w:val="14"/>
            <w:szCs w:val="14"/>
          </w:rPr>
          <w:t xml:space="preserve">azpsprsdev-cluster.cluster-ctcsve9jprsn.us-east-1.rds.amazonaws.com  </w:t>
        </w:r>
        <w:r w:rsidR="00587984">
          <w:rPr>
            <w:rFonts w:ascii="Arial" w:eastAsia="Arial" w:hAnsi="Arial" w:cs="Arial"/>
            <w:color w:val="0052CC"/>
            <w:spacing w:val="23"/>
            <w:w w:val="103"/>
            <w:sz w:val="14"/>
            <w:szCs w:val="14"/>
          </w:rPr>
          <w:t xml:space="preserve"> </w:t>
        </w:r>
        <w:proofErr w:type="spellStart"/>
        <w:r w:rsidR="00587984">
          <w:rPr>
            <w:rFonts w:ascii="Arial" w:eastAsia="Arial" w:hAnsi="Arial" w:cs="Arial"/>
            <w:color w:val="000000"/>
            <w:w w:val="103"/>
            <w:sz w:val="14"/>
            <w:szCs w:val="14"/>
          </w:rPr>
          <w:t>azpsprsdev</w:t>
        </w:r>
        <w:proofErr w:type="spellEnd"/>
      </w:hyperlink>
    </w:p>
    <w:p w14:paraId="26744470" w14:textId="77777777" w:rsidR="00587984" w:rsidRDefault="00587984">
      <w:pPr>
        <w:spacing w:before="10" w:line="160" w:lineRule="exact"/>
        <w:rPr>
          <w:sz w:val="16"/>
          <w:szCs w:val="16"/>
        </w:rPr>
      </w:pPr>
    </w:p>
    <w:p w14:paraId="557238A1" w14:textId="77777777" w:rsidR="00587984" w:rsidRDefault="00587984">
      <w:pPr>
        <w:spacing w:line="200" w:lineRule="exact"/>
      </w:pPr>
    </w:p>
    <w:p w14:paraId="19F35E52" w14:textId="77777777" w:rsidR="00587984" w:rsidRDefault="00F40AC4">
      <w:pPr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3.2 </w:t>
      </w:r>
      <w:proofErr w:type="spellStart"/>
      <w:r>
        <w:rPr>
          <w:rFonts w:ascii="Arial" w:eastAsia="Arial" w:hAnsi="Arial" w:cs="Arial"/>
          <w:sz w:val="24"/>
          <w:szCs w:val="24"/>
        </w:rPr>
        <w:t>DBeaver</w:t>
      </w:r>
      <w:proofErr w:type="spellEnd"/>
    </w:p>
    <w:p w14:paraId="28761D7F" w14:textId="77777777" w:rsidR="00587984" w:rsidRDefault="00587984">
      <w:pPr>
        <w:spacing w:before="8" w:line="240" w:lineRule="exact"/>
        <w:rPr>
          <w:sz w:val="24"/>
          <w:szCs w:val="24"/>
        </w:rPr>
      </w:pPr>
    </w:p>
    <w:p w14:paraId="56566355" w14:textId="77777777" w:rsidR="00587984" w:rsidRDefault="00F40AC4">
      <w:pPr>
        <w:ind w:left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Setup DB Connection</w:t>
      </w:r>
    </w:p>
    <w:p w14:paraId="4B2D97AF" w14:textId="77777777" w:rsidR="00587984" w:rsidRDefault="00587984">
      <w:pPr>
        <w:spacing w:before="3" w:line="100" w:lineRule="exact"/>
        <w:rPr>
          <w:sz w:val="11"/>
          <w:szCs w:val="11"/>
        </w:rPr>
      </w:pPr>
    </w:p>
    <w:p w14:paraId="2F20EC51" w14:textId="77777777" w:rsidR="00587984" w:rsidRDefault="00587984">
      <w:pPr>
        <w:spacing w:line="200" w:lineRule="exact"/>
      </w:pPr>
    </w:p>
    <w:p w14:paraId="1D16ADCE" w14:textId="77777777" w:rsidR="00587984" w:rsidRDefault="00587984">
      <w:pPr>
        <w:spacing w:line="200" w:lineRule="exact"/>
      </w:pPr>
    </w:p>
    <w:p w14:paraId="0A166B2A" w14:textId="77777777" w:rsidR="00587984" w:rsidRDefault="00000000">
      <w:pPr>
        <w:ind w:left="960"/>
        <w:rPr>
          <w:rFonts w:ascii="Arial" w:eastAsia="Arial" w:hAnsi="Arial" w:cs="Arial"/>
          <w:sz w:val="15"/>
          <w:szCs w:val="15"/>
        </w:rPr>
        <w:sectPr w:rsidR="00587984">
          <w:footerReference w:type="default" r:id="rId13"/>
          <w:type w:val="continuous"/>
          <w:pgSz w:w="12240" w:h="15840"/>
          <w:pgMar w:top="0" w:right="1320" w:bottom="280" w:left="600" w:header="720" w:footer="504" w:gutter="0"/>
          <w:pgNumType w:start="1"/>
          <w:cols w:space="720"/>
        </w:sectPr>
      </w:pPr>
      <w:r>
        <w:pict w14:anchorId="35F75B3D">
          <v:group id="_x0000_s2154" style="position:absolute;left:0;text-align:left;margin-left:69.35pt;margin-top:2.1pt;width:2.9pt;height:2.9pt;z-index:-251663872;mso-position-horizontal-relative:page" coordorigin="1387,42" coordsize="58,58">
            <v:shape id="_x0000_s2155" style="position:absolute;left:1387;top:42;width:58;height:58" coordorigin="1387,42" coordsize="58,58" path="m1444,71r,-1l1436,51r-20,-9l1415,43r-20,8l1387,71r,1l1396,92r20,8l1417,100r19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Select New Database Connection</w:t>
      </w:r>
    </w:p>
    <w:p w14:paraId="1919EDFF" w14:textId="77777777" w:rsidR="00587984" w:rsidRDefault="00587984">
      <w:pPr>
        <w:spacing w:line="200" w:lineRule="exact"/>
      </w:pPr>
    </w:p>
    <w:p w14:paraId="12CC0AE8" w14:textId="77777777" w:rsidR="00587984" w:rsidRDefault="00587984">
      <w:pPr>
        <w:spacing w:before="12" w:line="200" w:lineRule="exact"/>
      </w:pPr>
    </w:p>
    <w:p w14:paraId="38CB33C2" w14:textId="77777777" w:rsidR="00587984" w:rsidRDefault="007E7316">
      <w:pPr>
        <w:ind w:left="100"/>
      </w:pPr>
      <w:r>
        <w:pict w14:anchorId="6D740AE6">
          <v:shape id="_x0000_i1025" type="#_x0000_t75" style="width:262.65pt;height:331.8pt">
            <v:imagedata r:id="rId14" o:title=""/>
          </v:shape>
        </w:pict>
      </w:r>
    </w:p>
    <w:p w14:paraId="668D6C45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5A7F8841" w14:textId="77777777" w:rsidR="00587984" w:rsidRDefault="00587984">
      <w:pPr>
        <w:spacing w:line="200" w:lineRule="exact"/>
      </w:pPr>
    </w:p>
    <w:p w14:paraId="699B02BF" w14:textId="77777777" w:rsidR="00587984" w:rsidRDefault="00587984">
      <w:pPr>
        <w:spacing w:line="200" w:lineRule="exact"/>
      </w:pPr>
    </w:p>
    <w:p w14:paraId="7AC5511E" w14:textId="77777777" w:rsidR="00587984" w:rsidRDefault="00F40AC4">
      <w:pPr>
        <w:spacing w:before="41"/>
        <w:ind w:left="100"/>
        <w:rPr>
          <w:rFonts w:ascii="Arial" w:eastAsia="Arial" w:hAnsi="Arial" w:cs="Arial"/>
          <w:sz w:val="15"/>
          <w:szCs w:val="15"/>
        </w:rPr>
        <w:sectPr w:rsidR="00587984">
          <w:headerReference w:type="default" r:id="rId15"/>
          <w:pgSz w:w="12240" w:h="15840"/>
          <w:pgMar w:top="700" w:right="1320" w:bottom="280" w:left="860" w:header="516" w:footer="504" w:gutter="0"/>
          <w:cols w:space="720"/>
        </w:sectPr>
      </w:pPr>
      <w:r>
        <w:rPr>
          <w:rFonts w:ascii="Arial" w:eastAsia="Arial" w:hAnsi="Arial" w:cs="Arial"/>
          <w:sz w:val="15"/>
          <w:szCs w:val="15"/>
        </w:rPr>
        <w:t>Select PostgreSQL</w:t>
      </w:r>
    </w:p>
    <w:p w14:paraId="7EC5F623" w14:textId="77777777" w:rsidR="00587984" w:rsidRDefault="00587984">
      <w:pPr>
        <w:spacing w:line="200" w:lineRule="exact"/>
      </w:pPr>
    </w:p>
    <w:p w14:paraId="0B80A1DE" w14:textId="77777777" w:rsidR="00587984" w:rsidRDefault="00587984">
      <w:pPr>
        <w:spacing w:before="12" w:line="200" w:lineRule="exact"/>
      </w:pPr>
    </w:p>
    <w:p w14:paraId="60CE6C95" w14:textId="77777777" w:rsidR="00587984" w:rsidRDefault="007E7316">
      <w:pPr>
        <w:ind w:left="100"/>
      </w:pPr>
      <w:r>
        <w:pict w14:anchorId="17D30E4C">
          <v:shape id="_x0000_i1026" type="#_x0000_t75" style="width:383.05pt;height:350.8pt">
            <v:imagedata r:id="rId16" o:title=""/>
          </v:shape>
        </w:pict>
      </w:r>
    </w:p>
    <w:p w14:paraId="6A286D0A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2BEBFB77" w14:textId="77777777" w:rsidR="00587984" w:rsidRDefault="00587984">
      <w:pPr>
        <w:spacing w:line="200" w:lineRule="exact"/>
      </w:pPr>
    </w:p>
    <w:p w14:paraId="171ACE1D" w14:textId="77777777" w:rsidR="00587984" w:rsidRDefault="00587984">
      <w:pPr>
        <w:spacing w:line="200" w:lineRule="exact"/>
      </w:pPr>
    </w:p>
    <w:p w14:paraId="7A61E5C1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</w:pPr>
      <w:r>
        <w:pict w14:anchorId="16D82D17">
          <v:group id="_x0000_s2150" style="position:absolute;left:0;text-align:left;margin-left:69.35pt;margin-top:4.15pt;width:2.9pt;height:2.9pt;z-index:-251661824;mso-position-horizontal-relative:page" coordorigin="1387,83" coordsize="58,58">
            <v:shape id="_x0000_s2151" style="position:absolute;left:1387;top:83;width:58;height:58" coordorigin="1387,83" coordsize="58,58" path="m1444,112r,-1l1436,92r-20,-9l1415,84r-20,8l1387,112r,1l1396,133r20,8l1417,141r19,-9l1444,11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Enter </w:t>
      </w:r>
      <w:proofErr w:type="spellStart"/>
      <w:r w:rsidR="00F40AC4">
        <w:rPr>
          <w:rFonts w:ascii="Arial" w:eastAsia="Arial" w:hAnsi="Arial" w:cs="Arial"/>
          <w:sz w:val="15"/>
          <w:szCs w:val="15"/>
        </w:rPr>
        <w:t>db</w:t>
      </w:r>
      <w:proofErr w:type="spellEnd"/>
      <w:r w:rsidR="00F40AC4">
        <w:rPr>
          <w:rFonts w:ascii="Arial" w:eastAsia="Arial" w:hAnsi="Arial" w:cs="Arial"/>
          <w:sz w:val="15"/>
          <w:szCs w:val="15"/>
        </w:rPr>
        <w:t xml:space="preserve"> connection details Host, Database, Username and Password</w:t>
      </w:r>
    </w:p>
    <w:p w14:paraId="18B8184C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320" w:bottom="280" w:left="860" w:header="516" w:footer="504" w:gutter="0"/>
          <w:cols w:space="720"/>
        </w:sectPr>
      </w:pPr>
      <w:r>
        <w:pict w14:anchorId="7E4676A9">
          <v:group id="_x0000_s2148" style="position:absolute;left:0;text-align:left;margin-left:69.35pt;margin-top:2.15pt;width:2.9pt;height:2.9pt;z-index:-251660800;mso-position-horizontal-relative:page" coordorigin="1387,43" coordsize="58,58">
            <v:shape id="_x0000_s2149" style="position:absolute;left:1387;top:43;width:58;height:58" coordorigin="1387,43" coordsize="58,58" path="m1444,72r,-1l1436,52r-20,-9l1415,44r-20,8l1387,72r,1l1396,93r20,8l1417,101r19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Test Connection</w:t>
      </w:r>
    </w:p>
    <w:p w14:paraId="6988E6C3" w14:textId="77777777" w:rsidR="00587984" w:rsidRDefault="00587984">
      <w:pPr>
        <w:spacing w:line="200" w:lineRule="exact"/>
      </w:pPr>
    </w:p>
    <w:p w14:paraId="4409A7CC" w14:textId="77777777" w:rsidR="00587984" w:rsidRDefault="00587984">
      <w:pPr>
        <w:spacing w:before="12" w:line="200" w:lineRule="exact"/>
      </w:pPr>
    </w:p>
    <w:p w14:paraId="41771899" w14:textId="77777777" w:rsidR="00587984" w:rsidRDefault="007E7316">
      <w:pPr>
        <w:ind w:left="100"/>
      </w:pPr>
      <w:r>
        <w:pict w14:anchorId="70433125">
          <v:shape id="_x0000_i1027" type="#_x0000_t75" style="width:7in;height:395.7pt">
            <v:imagedata r:id="rId17" o:title=""/>
          </v:shape>
        </w:pict>
      </w:r>
    </w:p>
    <w:p w14:paraId="6ED3E50B" w14:textId="77777777" w:rsidR="00B45279" w:rsidRDefault="00B45279">
      <w:pPr>
        <w:ind w:left="100"/>
      </w:pPr>
    </w:p>
    <w:p w14:paraId="66470D77" w14:textId="1D846928" w:rsidR="00C43862" w:rsidRPr="00AC5215" w:rsidRDefault="00F40F81" w:rsidP="00AC5215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4725" w:dyaOrig="811" w14:anchorId="630DD52E">
          <v:shape id="_x0000_i1064" type="#_x0000_t75" style="width:160.15pt;height:44.35pt" o:ole="">
            <v:imagedata r:id="rId18" o:title=""/>
          </v:shape>
          <o:OLEObject Type="Embed" ProgID="Package" ShapeID="_x0000_i1064" DrawAspect="Content" ObjectID="_1805282182" r:id="rId19"/>
        </w:object>
      </w:r>
    </w:p>
    <w:p w14:paraId="4D3D4C60" w14:textId="275FC249" w:rsidR="007E7316" w:rsidRDefault="007E7316">
      <w:pPr>
        <w:spacing w:line="200" w:lineRule="exact"/>
      </w:pPr>
    </w:p>
    <w:p w14:paraId="78D90596" w14:textId="77777777" w:rsidR="00587984" w:rsidRDefault="00F40AC4">
      <w:pPr>
        <w:spacing w:before="21"/>
        <w:ind w:left="10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4. GitHub Access</w:t>
      </w:r>
    </w:p>
    <w:p w14:paraId="38B831EC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0D5FE9E7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5CC14D1A">
          <v:group id="_x0000_s2145" style="position:absolute;left:0;text-align:left;margin-left:69.35pt;margin-top:2.1pt;width:2.9pt;height:2.9pt;z-index:-251659776;mso-position-horizontal-relative:page" coordorigin="1387,42" coordsize="58,58">
            <v:shape id="_x0000_s2146" style="position:absolute;left:1387;top:42;width:58;height:58" coordorigin="1387,42" coordsize="58,58" path="m1444,71r,-1l1436,51r-20,-9l1415,43r-20,8l1387,71r,1l1396,92r20,8l1417,100r19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Verify your GitHub Access by opening the SSO </w:t>
      </w:r>
      <w:proofErr w:type="spellStart"/>
      <w:r w:rsidR="00F40AC4">
        <w:rPr>
          <w:rFonts w:ascii="Arial" w:eastAsia="Arial" w:hAnsi="Arial" w:cs="Arial"/>
          <w:sz w:val="15"/>
          <w:szCs w:val="15"/>
        </w:rPr>
        <w:t>url</w:t>
      </w:r>
      <w:proofErr w:type="spellEnd"/>
      <w:r w:rsidR="00F40AC4">
        <w:rPr>
          <w:rFonts w:ascii="Arial" w:eastAsia="Arial" w:hAnsi="Arial" w:cs="Arial"/>
          <w:sz w:val="15"/>
          <w:szCs w:val="15"/>
        </w:rPr>
        <w:t xml:space="preserve"> (</w:t>
      </w:r>
      <w:hyperlink r:id="rId20">
        <w:r w:rsidR="00587984">
          <w:rPr>
            <w:rFonts w:ascii="Arial" w:eastAsia="Arial" w:hAnsi="Arial" w:cs="Arial"/>
            <w:color w:val="0052CC"/>
            <w:sz w:val="15"/>
            <w:szCs w:val="15"/>
          </w:rPr>
          <w:t>https://github.com/enterprises/vitec</w:t>
        </w:r>
        <w:r w:rsidR="00587984">
          <w:rPr>
            <w:rFonts w:ascii="Arial" w:eastAsia="Arial" w:hAnsi="Arial" w:cs="Arial"/>
            <w:color w:val="0052CC"/>
            <w:spacing w:val="1"/>
            <w:sz w:val="15"/>
            <w:szCs w:val="15"/>
          </w:rPr>
          <w:t>h</w:t>
        </w:r>
        <w:r w:rsidR="00587984">
          <w:rPr>
            <w:rFonts w:ascii="Arial" w:eastAsia="Arial" w:hAnsi="Arial" w:cs="Arial"/>
            <w:color w:val="000000"/>
            <w:sz w:val="15"/>
            <w:szCs w:val="15"/>
          </w:rPr>
          <w:t>)</w:t>
        </w:r>
      </w:hyperlink>
      <w:r w:rsidR="00F40AC4">
        <w:rPr>
          <w:rFonts w:ascii="Arial" w:eastAsia="Arial" w:hAnsi="Arial" w:cs="Arial"/>
          <w:color w:val="000000"/>
          <w:sz w:val="15"/>
          <w:szCs w:val="15"/>
        </w:rPr>
        <w:t xml:space="preserve"> in chrome</w:t>
      </w:r>
    </w:p>
    <w:p w14:paraId="339CFB1E" w14:textId="190BC04C" w:rsidR="00587984" w:rsidRDefault="00000000">
      <w:pPr>
        <w:spacing w:before="6"/>
        <w:ind w:left="700"/>
        <w:rPr>
          <w:rFonts w:ascii="Arial" w:eastAsia="Arial" w:hAnsi="Arial" w:cs="Arial"/>
          <w:sz w:val="15"/>
          <w:szCs w:val="15"/>
        </w:rPr>
      </w:pPr>
      <w:r>
        <w:pict w14:anchorId="7EB7D79A">
          <v:group id="_x0000_s2143" style="position:absolute;left:0;text-align:left;margin-left:69.35pt;margin-top:2.4pt;width:2.9pt;height:2.9pt;z-index:-251658752;mso-position-horizontal-relative:page" coordorigin="1387,48" coordsize="58,58">
            <v:shape id="_x0000_s2144" style="position:absolute;left:1387;top:48;width:58;height:58" coordorigin="1387,48" coordsize="58,58" path="m1444,77r,-1l1436,57r-20,-9l1415,49r-20,8l1387,77r,1l1395,98r21,8l1416,106r20,-9l1444,77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If it does not recognize your username</w:t>
      </w:r>
      <w:r w:rsidR="001C21D7">
        <w:rPr>
          <w:rFonts w:ascii="Arial" w:eastAsia="Arial" w:hAnsi="Arial" w:cs="Arial"/>
          <w:sz w:val="15"/>
          <w:szCs w:val="15"/>
        </w:rPr>
        <w:t xml:space="preserve"> (username@vitechb2c.com)</w:t>
      </w:r>
      <w:r w:rsidR="00F40AC4">
        <w:rPr>
          <w:rFonts w:ascii="Arial" w:eastAsia="Arial" w:hAnsi="Arial" w:cs="Arial"/>
          <w:sz w:val="15"/>
          <w:szCs w:val="15"/>
        </w:rPr>
        <w:t>,</w:t>
      </w:r>
      <w:r w:rsidR="001C21D7">
        <w:rPr>
          <w:rFonts w:ascii="Arial" w:eastAsia="Arial" w:hAnsi="Arial" w:cs="Arial"/>
          <w:sz w:val="15"/>
          <w:szCs w:val="15"/>
        </w:rPr>
        <w:t xml:space="preserve"> then</w:t>
      </w:r>
      <w:r w:rsidR="00F40AC4">
        <w:rPr>
          <w:rFonts w:ascii="Arial" w:eastAsia="Arial" w:hAnsi="Arial" w:cs="Arial"/>
          <w:sz w:val="15"/>
          <w:szCs w:val="15"/>
        </w:rPr>
        <w:t xml:space="preserve"> use </w:t>
      </w:r>
      <w:r w:rsidR="00F40AC4">
        <w:rPr>
          <w:rFonts w:ascii="Arial" w:eastAsia="Arial" w:hAnsi="Arial" w:cs="Arial"/>
          <w:b/>
          <w:sz w:val="15"/>
          <w:szCs w:val="15"/>
        </w:rPr>
        <w:t>&lt;username&gt;_vitech</w:t>
      </w:r>
      <w:r w:rsidR="001C21D7" w:rsidRPr="001C21D7">
        <w:rPr>
          <w:rFonts w:ascii="Arial" w:eastAsia="Arial" w:hAnsi="Arial" w:cs="Arial"/>
          <w:b/>
          <w:sz w:val="15"/>
          <w:szCs w:val="15"/>
        </w:rPr>
        <w:t>@vitechb2c.com</w:t>
      </w:r>
      <w:r w:rsidR="00F40AC4">
        <w:rPr>
          <w:rFonts w:ascii="Arial" w:eastAsia="Arial" w:hAnsi="Arial" w:cs="Arial"/>
          <w:b/>
          <w:sz w:val="15"/>
          <w:szCs w:val="15"/>
        </w:rPr>
        <w:t xml:space="preserve"> </w:t>
      </w:r>
      <w:r w:rsidR="00F40AC4">
        <w:rPr>
          <w:rFonts w:ascii="Arial" w:eastAsia="Arial" w:hAnsi="Arial" w:cs="Arial"/>
          <w:sz w:val="15"/>
          <w:szCs w:val="15"/>
        </w:rPr>
        <w:t>and then use the vitechb2c password to log on</w:t>
      </w:r>
    </w:p>
    <w:p w14:paraId="285A6A38" w14:textId="35E4EC83" w:rsidR="00587984" w:rsidRDefault="00000000">
      <w:pPr>
        <w:spacing w:before="6"/>
        <w:ind w:left="700" w:right="683"/>
        <w:rPr>
          <w:rFonts w:ascii="Arial" w:eastAsia="Arial" w:hAnsi="Arial" w:cs="Arial"/>
          <w:sz w:val="15"/>
          <w:szCs w:val="15"/>
        </w:rPr>
      </w:pPr>
      <w:r>
        <w:pict w14:anchorId="6DD72421">
          <v:group id="_x0000_s2141" style="position:absolute;left:0;text-align:left;margin-left:69.35pt;margin-top:2.4pt;width:2.9pt;height:2.9pt;z-index:-251657728;mso-position-horizontal-relative:page" coordorigin="1387,48" coordsize="58,58">
            <v:shape id="_x0000_s2142" style="position:absolute;left:1387;top:48;width:58;height:58" coordorigin="1387,48" coordsize="58,58" path="m1444,77r,-1l1436,57r-20,-9l1415,49r-20,8l1387,77r,1l1396,98r20,8l1417,106r19,-9l1444,77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Once you have verified </w:t>
      </w:r>
      <w:r w:rsidR="001C21D7">
        <w:rPr>
          <w:rFonts w:ascii="Arial" w:eastAsia="Arial" w:hAnsi="Arial" w:cs="Arial"/>
          <w:sz w:val="15"/>
          <w:szCs w:val="15"/>
        </w:rPr>
        <w:t>access</w:t>
      </w:r>
      <w:r w:rsidR="00F40AC4">
        <w:rPr>
          <w:rFonts w:ascii="Arial" w:eastAsia="Arial" w:hAnsi="Arial" w:cs="Arial"/>
          <w:sz w:val="15"/>
          <w:szCs w:val="15"/>
        </w:rPr>
        <w:t xml:space="preserve"> in </w:t>
      </w:r>
      <w:r w:rsidR="001C21D7">
        <w:rPr>
          <w:rFonts w:ascii="Arial" w:eastAsia="Arial" w:hAnsi="Arial" w:cs="Arial"/>
          <w:sz w:val="15"/>
          <w:szCs w:val="15"/>
        </w:rPr>
        <w:t>C</w:t>
      </w:r>
      <w:r w:rsidR="00F40AC4">
        <w:rPr>
          <w:rFonts w:ascii="Arial" w:eastAsia="Arial" w:hAnsi="Arial" w:cs="Arial"/>
          <w:sz w:val="15"/>
          <w:szCs w:val="15"/>
        </w:rPr>
        <w:t xml:space="preserve">hrome also make sure Chrome is your </w:t>
      </w:r>
      <w:r w:rsidR="00F40AC4">
        <w:rPr>
          <w:rFonts w:ascii="Arial" w:eastAsia="Arial" w:hAnsi="Arial" w:cs="Arial"/>
          <w:b/>
          <w:sz w:val="15"/>
          <w:szCs w:val="15"/>
        </w:rPr>
        <w:t>default browse</w:t>
      </w:r>
      <w:r w:rsidR="00F40AC4">
        <w:rPr>
          <w:rFonts w:ascii="Arial" w:eastAsia="Arial" w:hAnsi="Arial" w:cs="Arial"/>
          <w:b/>
          <w:spacing w:val="1"/>
          <w:sz w:val="15"/>
          <w:szCs w:val="15"/>
        </w:rPr>
        <w:t>r</w:t>
      </w:r>
      <w:r w:rsidR="00F40AC4">
        <w:rPr>
          <w:rFonts w:ascii="Arial" w:eastAsia="Arial" w:hAnsi="Arial" w:cs="Arial"/>
          <w:sz w:val="15"/>
          <w:szCs w:val="15"/>
        </w:rPr>
        <w:t>, as we will use the browser login mode to authenticate to GitHub from the command prompt.</w:t>
      </w:r>
    </w:p>
    <w:p w14:paraId="2FA9A24A" w14:textId="77777777" w:rsidR="00587984" w:rsidRDefault="00587984">
      <w:pPr>
        <w:spacing w:before="9" w:line="140" w:lineRule="exact"/>
        <w:rPr>
          <w:sz w:val="15"/>
          <w:szCs w:val="15"/>
        </w:rPr>
      </w:pPr>
    </w:p>
    <w:p w14:paraId="19C3B05A" w14:textId="77777777" w:rsidR="00587984" w:rsidRDefault="00587984">
      <w:pPr>
        <w:spacing w:line="200" w:lineRule="exact"/>
      </w:pPr>
    </w:p>
    <w:p w14:paraId="03511A68" w14:textId="77777777" w:rsidR="00587984" w:rsidRDefault="00F40AC4">
      <w:pPr>
        <w:ind w:left="10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5. Checkout, Build and Run</w:t>
      </w:r>
    </w:p>
    <w:p w14:paraId="596EB39D" w14:textId="77777777" w:rsidR="00587984" w:rsidRDefault="00587984">
      <w:pPr>
        <w:spacing w:before="3" w:line="100" w:lineRule="exact"/>
        <w:rPr>
          <w:sz w:val="10"/>
          <w:szCs w:val="10"/>
        </w:rPr>
      </w:pPr>
    </w:p>
    <w:p w14:paraId="06ED71D9" w14:textId="77777777" w:rsidR="00587984" w:rsidRDefault="00587984">
      <w:pPr>
        <w:spacing w:line="200" w:lineRule="exact"/>
      </w:pPr>
    </w:p>
    <w:p w14:paraId="5E3533D9" w14:textId="77777777" w:rsidR="00587984" w:rsidRDefault="00F40AC4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5.1 Checkout Code from GitHub</w:t>
      </w:r>
    </w:p>
    <w:p w14:paraId="3A12F781" w14:textId="77777777" w:rsidR="00587984" w:rsidRDefault="00587984">
      <w:pPr>
        <w:spacing w:before="10" w:line="160" w:lineRule="exact"/>
        <w:rPr>
          <w:sz w:val="16"/>
          <w:szCs w:val="16"/>
        </w:rPr>
      </w:pPr>
    </w:p>
    <w:p w14:paraId="04ADEA61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7192097C">
          <v:group id="_x0000_s2139" style="position:absolute;left:0;text-align:left;margin-left:69.35pt;margin-top:3.55pt;width:2.9pt;height:0;z-index:-251656704;mso-position-horizontal-relative:page" coordorigin="1387,71" coordsize="58,0">
            <v:shape id="_x0000_s2140" style="position:absolute;left:1387;top:71;width:58;height:0" coordorigin="1387,71" coordsize="58,0" path="m1387,71r57,e" filled="f" strokeweight="2.98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Open Git Bash</w:t>
      </w:r>
    </w:p>
    <w:p w14:paraId="089E0E36" w14:textId="77777777" w:rsidR="00B45279" w:rsidRDefault="00000000">
      <w:pPr>
        <w:spacing w:before="6" w:line="232" w:lineRule="auto"/>
        <w:ind w:left="700" w:right="2529"/>
        <w:rPr>
          <w:rFonts w:ascii="Arial" w:eastAsia="Arial" w:hAnsi="Arial" w:cs="Arial"/>
          <w:color w:val="000000"/>
          <w:sz w:val="15"/>
          <w:szCs w:val="15"/>
        </w:rPr>
      </w:pPr>
      <w:r>
        <w:pict w14:anchorId="0A82D1DC">
          <v:group id="_x0000_s2137" style="position:absolute;left:0;text-align:left;margin-left:69.35pt;margin-top:3.65pt;width:2.9pt;height:0;z-index:-251655680;mso-position-horizontal-relative:page" coordorigin="1387,73" coordsize="58,0">
            <v:shape id="_x0000_s2138" style="position:absolute;left:1387;top:73;width:58;height:0" coordorigin="1387,73" coordsize="58,0" path="m1387,73r57,e" filled="f" strokeweight="2.98pt">
              <v:path arrowok="t"/>
            </v:shape>
            <w10:wrap anchorx="page"/>
          </v:group>
        </w:pict>
      </w:r>
      <w:r>
        <w:pict w14:anchorId="57B9A97B">
          <v:group id="_x0000_s2135" style="position:absolute;left:0;text-align:left;margin-left:69.35pt;margin-top:12.65pt;width:2.9pt;height:0;z-index:-251654656;mso-position-horizontal-relative:page" coordorigin="1387,253" coordsize="58,0">
            <v:shape id="_x0000_s2136" style="position:absolute;left:1387;top:253;width:58;height:0" coordorigin="1387,253" coordsize="58,0" path="m1387,253r57,e" filled="f" strokeweight="2.98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Navigate to the directory where the code will be checked out (</w:t>
      </w:r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d:\users\&lt;user&gt;\projects\</w:t>
      </w:r>
      <w:proofErr w:type="spellStart"/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 w:rsidR="00F40AC4">
        <w:rPr>
          <w:rFonts w:ascii="Arial" w:eastAsia="Arial" w:hAnsi="Arial" w:cs="Arial"/>
          <w:color w:val="000000"/>
          <w:sz w:val="15"/>
          <w:szCs w:val="15"/>
        </w:rPr>
        <w:t xml:space="preserve">) </w:t>
      </w:r>
    </w:p>
    <w:p w14:paraId="1F054EE7" w14:textId="3FF2398B" w:rsidR="00587984" w:rsidRDefault="00B45279" w:rsidP="00B45279">
      <w:pPr>
        <w:spacing w:before="6" w:line="232" w:lineRule="auto"/>
        <w:ind w:right="2529"/>
        <w:rPr>
          <w:rFonts w:ascii="Arial" w:eastAsia="Arial" w:hAnsi="Arial" w:cs="Arial"/>
          <w:color w:val="000000"/>
          <w:sz w:val="15"/>
          <w:szCs w:val="15"/>
        </w:rPr>
      </w:pPr>
      <w:r>
        <w:rPr>
          <w:rFonts w:ascii="Arial" w:eastAsia="Arial" w:hAnsi="Arial" w:cs="Arial"/>
          <w:color w:val="000000"/>
          <w:sz w:val="15"/>
          <w:szCs w:val="15"/>
        </w:rPr>
        <w:tab/>
      </w:r>
      <w:r w:rsidR="00F40AC4">
        <w:rPr>
          <w:rFonts w:ascii="Arial" w:eastAsia="Arial" w:hAnsi="Arial" w:cs="Arial"/>
          <w:color w:val="000000"/>
          <w:sz w:val="15"/>
          <w:szCs w:val="15"/>
        </w:rPr>
        <w:t>Run command "</w:t>
      </w:r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 xml:space="preserve">git clone </w:t>
      </w:r>
      <w:r w:rsidR="0087334B">
        <w:rPr>
          <w:rFonts w:ascii="Courier New" w:eastAsia="Courier New" w:hAnsi="Courier New" w:cs="Courier New"/>
          <w:color w:val="800080"/>
          <w:sz w:val="15"/>
          <w:szCs w:val="15"/>
        </w:rPr>
        <w:t>‘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url</w:t>
      </w:r>
      <w:proofErr w:type="spellEnd"/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from forked 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Github</w:t>
      </w:r>
      <w:proofErr w:type="spellEnd"/>
      <w:r w:rsidR="0087334B">
        <w:rPr>
          <w:rFonts w:ascii="Courier New" w:eastAsia="Courier New" w:hAnsi="Courier New" w:cs="Courier New"/>
          <w:color w:val="800080"/>
          <w:sz w:val="15"/>
          <w:szCs w:val="15"/>
        </w:rPr>
        <w:t>’</w:t>
      </w:r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</w:t>
      </w:r>
      <w:proofErr w:type="spellStart"/>
      <w:r w:rsidR="001C21D7"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 w:rsidR="001C21D7">
        <w:rPr>
          <w:rFonts w:ascii="Arial" w:eastAsia="Arial" w:hAnsi="Arial" w:cs="Arial"/>
          <w:color w:val="000000"/>
          <w:sz w:val="15"/>
          <w:szCs w:val="15"/>
        </w:rPr>
        <w:t xml:space="preserve"> </w:t>
      </w:r>
      <w:r w:rsidR="00F40AC4">
        <w:rPr>
          <w:rFonts w:ascii="Arial" w:eastAsia="Arial" w:hAnsi="Arial" w:cs="Arial"/>
          <w:color w:val="000000"/>
          <w:sz w:val="15"/>
          <w:szCs w:val="15"/>
        </w:rPr>
        <w:t>"</w:t>
      </w:r>
      <w:r w:rsidR="0087334B">
        <w:rPr>
          <w:rFonts w:ascii="Arial" w:eastAsia="Arial" w:hAnsi="Arial" w:cs="Arial"/>
          <w:color w:val="000000"/>
          <w:sz w:val="15"/>
          <w:szCs w:val="15"/>
        </w:rPr>
        <w:t xml:space="preserve"> see image below</w:t>
      </w:r>
    </w:p>
    <w:p w14:paraId="0D866FF0" w14:textId="77777777" w:rsidR="005930AE" w:rsidRDefault="005930AE" w:rsidP="00B45279">
      <w:pPr>
        <w:spacing w:before="6" w:line="232" w:lineRule="auto"/>
        <w:ind w:right="2529"/>
        <w:rPr>
          <w:rFonts w:ascii="Arial" w:eastAsia="Arial" w:hAnsi="Arial" w:cs="Arial"/>
          <w:color w:val="000000"/>
          <w:sz w:val="15"/>
          <w:szCs w:val="15"/>
        </w:rPr>
      </w:pPr>
    </w:p>
    <w:p w14:paraId="33589DDD" w14:textId="5B1AE0E4" w:rsidR="00C43862" w:rsidRDefault="00F40F81" w:rsidP="00B45279">
      <w:pPr>
        <w:spacing w:before="6" w:line="232" w:lineRule="auto"/>
        <w:ind w:right="2529"/>
        <w:rPr>
          <w:rFonts w:ascii="Arial" w:eastAsia="Arial" w:hAnsi="Arial" w:cs="Arial"/>
          <w:color w:val="000000"/>
          <w:sz w:val="15"/>
          <w:szCs w:val="15"/>
        </w:rPr>
      </w:pPr>
      <w:r>
        <w:rPr>
          <w:rFonts w:ascii="Arial" w:eastAsia="Arial" w:hAnsi="Arial" w:cs="Arial"/>
          <w:color w:val="000000"/>
          <w:sz w:val="15"/>
          <w:szCs w:val="15"/>
        </w:rPr>
        <w:object w:dxaOrig="4425" w:dyaOrig="811" w14:anchorId="28215038">
          <v:shape id="_x0000_i1069" type="#_x0000_t75" style="width:129pt;height:40.3pt" o:ole="">
            <v:imagedata r:id="rId21" o:title=""/>
          </v:shape>
          <o:OLEObject Type="Embed" ProgID="Package" ShapeID="_x0000_i1069" DrawAspect="Content" ObjectID="_1805282183" r:id="rId22"/>
        </w:object>
      </w:r>
    </w:p>
    <w:p w14:paraId="1CC0072E" w14:textId="4CE2C2EE" w:rsidR="001513A5" w:rsidRPr="001513A5" w:rsidRDefault="001513A5" w:rsidP="001513A5">
      <w:pPr>
        <w:spacing w:before="6" w:line="232" w:lineRule="auto"/>
        <w:ind w:right="2529"/>
        <w:rPr>
          <w:rFonts w:ascii="Arial" w:eastAsia="Arial" w:hAnsi="Arial" w:cs="Arial"/>
          <w:color w:val="000000"/>
          <w:sz w:val="15"/>
          <w:szCs w:val="15"/>
        </w:rPr>
      </w:pPr>
      <w:r w:rsidRPr="001513A5">
        <w:rPr>
          <w:rFonts w:ascii="Arial" w:eastAsia="Arial" w:hAnsi="Arial" w:cs="Arial"/>
          <w:noProof/>
          <w:color w:val="000000"/>
          <w:sz w:val="15"/>
          <w:szCs w:val="15"/>
        </w:rPr>
        <w:lastRenderedPageBreak/>
        <w:drawing>
          <wp:inline distT="0" distB="0" distL="0" distR="0" wp14:anchorId="35ABD967" wp14:editId="58AE1C75">
            <wp:extent cx="6527800" cy="2330450"/>
            <wp:effectExtent l="0" t="0" r="6350" b="0"/>
            <wp:docPr id="3161935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351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AF7C" w14:textId="77777777" w:rsidR="001513A5" w:rsidRDefault="001513A5" w:rsidP="00B45279">
      <w:pPr>
        <w:spacing w:before="6" w:line="232" w:lineRule="auto"/>
        <w:ind w:right="2529"/>
        <w:rPr>
          <w:rFonts w:ascii="Arial" w:eastAsia="Arial" w:hAnsi="Arial" w:cs="Arial"/>
          <w:color w:val="000000"/>
          <w:sz w:val="15"/>
          <w:szCs w:val="15"/>
        </w:rPr>
      </w:pPr>
    </w:p>
    <w:p w14:paraId="5CC2C263" w14:textId="77777777" w:rsidR="001513A5" w:rsidRDefault="001513A5" w:rsidP="00B45279">
      <w:pPr>
        <w:spacing w:before="6" w:line="232" w:lineRule="auto"/>
        <w:ind w:right="2529"/>
        <w:rPr>
          <w:rFonts w:ascii="Arial" w:eastAsia="Arial" w:hAnsi="Arial" w:cs="Arial"/>
          <w:sz w:val="15"/>
          <w:szCs w:val="15"/>
        </w:rPr>
      </w:pPr>
    </w:p>
    <w:p w14:paraId="06E6667C" w14:textId="77777777" w:rsidR="00587984" w:rsidRDefault="00000000">
      <w:pPr>
        <w:spacing w:line="160" w:lineRule="exact"/>
        <w:ind w:left="700"/>
        <w:rPr>
          <w:rFonts w:ascii="Arial" w:eastAsia="Arial" w:hAnsi="Arial" w:cs="Arial"/>
          <w:sz w:val="15"/>
          <w:szCs w:val="15"/>
        </w:rPr>
      </w:pPr>
      <w:r>
        <w:pict w14:anchorId="08A7B53E">
          <v:group id="_x0000_s2133" style="position:absolute;left:0;text-align:left;margin-left:69.35pt;margin-top:3.35pt;width:2.9pt;height:0;z-index:-251653632;mso-position-horizontal-relative:page" coordorigin="1387,67" coordsize="58,0">
            <v:shape id="_x0000_s2134" style="position:absolute;left:1387;top:67;width:58;height:0" coordorigin="1387,67" coordsize="58,0" path="m1387,67r57,e" filled="f" strokeweight="2.98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Git may take you to chrome for authentication</w:t>
      </w:r>
    </w:p>
    <w:p w14:paraId="79323DF0" w14:textId="77777777" w:rsidR="00587984" w:rsidRDefault="00587984">
      <w:pPr>
        <w:spacing w:line="200" w:lineRule="exact"/>
      </w:pPr>
    </w:p>
    <w:p w14:paraId="177F18FA" w14:textId="77777777" w:rsidR="00587984" w:rsidRDefault="00587984">
      <w:pPr>
        <w:spacing w:before="12" w:line="200" w:lineRule="exact"/>
      </w:pPr>
    </w:p>
    <w:p w14:paraId="01EDDACF" w14:textId="77777777" w:rsidR="00587984" w:rsidRDefault="007E7316">
      <w:pPr>
        <w:ind w:left="100"/>
      </w:pPr>
      <w:r>
        <w:pict w14:anchorId="24E0D208">
          <v:shape id="_x0000_i1028" type="#_x0000_t75" style="width:220.05pt;height:187.8pt">
            <v:imagedata r:id="rId24" o:title=""/>
          </v:shape>
        </w:pict>
      </w:r>
    </w:p>
    <w:p w14:paraId="1CEFDC37" w14:textId="77777777" w:rsidR="00587984" w:rsidRDefault="00587984">
      <w:pPr>
        <w:spacing w:before="7" w:line="100" w:lineRule="exact"/>
        <w:rPr>
          <w:sz w:val="10"/>
          <w:szCs w:val="10"/>
        </w:rPr>
      </w:pPr>
    </w:p>
    <w:p w14:paraId="38DFF97C" w14:textId="77777777" w:rsidR="00587984" w:rsidRDefault="00587984">
      <w:pPr>
        <w:spacing w:line="200" w:lineRule="exact"/>
      </w:pPr>
    </w:p>
    <w:p w14:paraId="0372C9D1" w14:textId="77777777" w:rsidR="00587984" w:rsidRDefault="00587984">
      <w:pPr>
        <w:spacing w:line="200" w:lineRule="exact"/>
      </w:pPr>
    </w:p>
    <w:p w14:paraId="65B4FA24" w14:textId="77777777" w:rsidR="00587984" w:rsidRDefault="00000000">
      <w:pPr>
        <w:spacing w:before="41" w:line="180" w:lineRule="exact"/>
        <w:ind w:left="700"/>
        <w:rPr>
          <w:rFonts w:ascii="Courier New" w:eastAsia="Courier New" w:hAnsi="Courier New" w:cs="Courier New"/>
          <w:sz w:val="15"/>
          <w:szCs w:val="15"/>
        </w:rPr>
      </w:pPr>
      <w:r>
        <w:pict w14:anchorId="5FE653D2">
          <v:group id="_x0000_s2130" style="position:absolute;left:0;text-align:left;margin-left:69.35pt;margin-top:5.6pt;width:2.9pt;height:0;z-index:-251652608;mso-position-horizontal-relative:page" coordorigin="1387,112" coordsize="58,0">
            <v:shape id="_x0000_s2131" style="position:absolute;left:1387;top:112;width:58;height:0" coordorigin="1387,112" coordsize="58,0" path="m1387,112r57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The code will then be checked out into the subdirectory with name </w:t>
      </w:r>
      <w:proofErr w:type="spellStart"/>
      <w:r w:rsidR="00F40AC4">
        <w:rPr>
          <w:rFonts w:ascii="Courier New" w:eastAsia="Courier New" w:hAnsi="Courier New" w:cs="Courier New"/>
          <w:b/>
          <w:color w:val="800080"/>
          <w:sz w:val="15"/>
          <w:szCs w:val="15"/>
        </w:rPr>
        <w:t>azpsprs</w:t>
      </w:r>
      <w:proofErr w:type="spellEnd"/>
    </w:p>
    <w:p w14:paraId="6AED1F27" w14:textId="77777777" w:rsidR="00587984" w:rsidRDefault="00587984">
      <w:pPr>
        <w:spacing w:before="1" w:line="100" w:lineRule="exact"/>
        <w:rPr>
          <w:sz w:val="11"/>
          <w:szCs w:val="11"/>
        </w:rPr>
      </w:pPr>
    </w:p>
    <w:p w14:paraId="25D10079" w14:textId="77777777" w:rsidR="00587984" w:rsidRDefault="00587984">
      <w:pPr>
        <w:spacing w:line="200" w:lineRule="exact"/>
      </w:pPr>
    </w:p>
    <w:p w14:paraId="5E0BEB9C" w14:textId="77777777" w:rsidR="00587984" w:rsidRDefault="00587984">
      <w:pPr>
        <w:spacing w:line="200" w:lineRule="exact"/>
      </w:pPr>
    </w:p>
    <w:p w14:paraId="0A5AAEB8" w14:textId="77777777" w:rsidR="00587984" w:rsidRDefault="007E7316">
      <w:pPr>
        <w:ind w:left="100"/>
      </w:pPr>
      <w:r>
        <w:pict w14:anchorId="222A941B">
          <v:shape id="_x0000_i1029" type="#_x0000_t75" style="width:7in;height:190.65pt">
            <v:imagedata r:id="rId25" o:title=""/>
          </v:shape>
        </w:pict>
      </w:r>
    </w:p>
    <w:p w14:paraId="53ED83A9" w14:textId="77777777" w:rsidR="00587984" w:rsidRDefault="00587984">
      <w:pPr>
        <w:spacing w:line="200" w:lineRule="exact"/>
      </w:pPr>
    </w:p>
    <w:p w14:paraId="59E0DAC9" w14:textId="77777777" w:rsidR="00587984" w:rsidRDefault="00587984">
      <w:pPr>
        <w:spacing w:line="200" w:lineRule="exact"/>
      </w:pPr>
    </w:p>
    <w:p w14:paraId="22363C8B" w14:textId="77777777" w:rsidR="00587984" w:rsidRDefault="00587984">
      <w:pPr>
        <w:spacing w:before="6" w:line="240" w:lineRule="exact"/>
        <w:rPr>
          <w:sz w:val="24"/>
          <w:szCs w:val="24"/>
        </w:rPr>
      </w:pPr>
    </w:p>
    <w:p w14:paraId="15BD6D13" w14:textId="77777777" w:rsidR="00587984" w:rsidRDefault="00F40AC4">
      <w:pPr>
        <w:spacing w:before="2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5.2 Build</w:t>
      </w:r>
    </w:p>
    <w:p w14:paraId="1F0E3DCF" w14:textId="77777777" w:rsidR="00587984" w:rsidRDefault="00587984">
      <w:pPr>
        <w:spacing w:line="160" w:lineRule="exact"/>
        <w:rPr>
          <w:sz w:val="17"/>
          <w:szCs w:val="17"/>
        </w:rPr>
      </w:pPr>
    </w:p>
    <w:p w14:paraId="0065E1C1" w14:textId="5EEAAB0E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56808A1A">
          <v:group id="_x0000_s2127" style="position:absolute;left:0;text-align:left;margin-left:69.35pt;margin-top:2.1pt;width:2.9pt;height:2.9pt;z-index:-251651584;mso-position-horizontal-relative:page" coordorigin="1387,42" coordsize="58,58">
            <v:shape id="_x0000_s2128" style="position:absolute;left:1387;top:42;width:58;height:58" coordorigin="1387,42" coordsize="58,58" path="m1444,71r,-1l1436,50r-20,-8l1415,42r-20,9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Open </w:t>
      </w:r>
      <w:proofErr w:type="spellStart"/>
      <w:r w:rsidR="001C21D7">
        <w:rPr>
          <w:rFonts w:ascii="Arial" w:eastAsia="Arial" w:hAnsi="Arial" w:cs="Arial"/>
          <w:sz w:val="15"/>
          <w:szCs w:val="15"/>
        </w:rPr>
        <w:t>GitBash</w:t>
      </w:r>
      <w:proofErr w:type="spellEnd"/>
    </w:p>
    <w:p w14:paraId="5F925B63" w14:textId="77777777" w:rsidR="00587984" w:rsidRDefault="00000000">
      <w:pPr>
        <w:spacing w:before="2"/>
        <w:ind w:left="700" w:right="2200"/>
        <w:rPr>
          <w:rFonts w:ascii="Courier New" w:eastAsia="Courier New" w:hAnsi="Courier New" w:cs="Courier New"/>
          <w:sz w:val="15"/>
          <w:szCs w:val="15"/>
        </w:rPr>
      </w:pPr>
      <w:r>
        <w:pict w14:anchorId="1C3EED6D">
          <v:group id="_x0000_s2125" style="position:absolute;left:0;text-align:left;margin-left:69.35pt;margin-top:2.2pt;width:2.9pt;height:2.9pt;z-index:-251650560;mso-position-horizontal-relative:page" coordorigin="1387,44" coordsize="58,58">
            <v:shape id="_x0000_s2126" style="position:absolute;left:1387;top:44;width:58;height:58" coordorigin="1387,44" coordsize="58,58" path="m1444,72r,-1l1436,52r-20,-8l1415,44r-20,8l1387,72r,1l1395,93r21,8l1416,101r20,-9l1444,72xe" fillcolor="black" stroked="f">
              <v:path arrowok="t"/>
            </v:shape>
            <w10:wrap anchorx="page"/>
          </v:group>
        </w:pict>
      </w:r>
      <w:r>
        <w:pict w14:anchorId="35272A3E">
          <v:group id="_x0000_s2123" style="position:absolute;left:0;text-align:left;margin-left:69.35pt;margin-top:11.4pt;width:2.9pt;height:2.9pt;z-index:-251649536;mso-position-horizontal-relative:page" coordorigin="1387,228" coordsize="58,58">
            <v:shape id="_x0000_s2124" style="position:absolute;left:1387;top:228;width:58;height:58" coordorigin="1387,228" coordsize="58,58" path="m1444,257r,-1l1436,236r-20,-8l1415,228r-20,9l1387,257r,1l1396,278r20,8l1417,286r19,-9l1444,257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Navigate to the folder where the code was </w:t>
      </w:r>
      <w:proofErr w:type="spellStart"/>
      <w:r w:rsidR="00F40AC4">
        <w:rPr>
          <w:rFonts w:ascii="Arial" w:eastAsia="Arial" w:hAnsi="Arial" w:cs="Arial"/>
          <w:sz w:val="15"/>
          <w:szCs w:val="15"/>
        </w:rPr>
        <w:t>checkedout</w:t>
      </w:r>
      <w:proofErr w:type="spellEnd"/>
      <w:r w:rsidR="00F40AC4">
        <w:rPr>
          <w:rFonts w:ascii="Arial" w:eastAsia="Arial" w:hAnsi="Arial" w:cs="Arial"/>
          <w:sz w:val="15"/>
          <w:szCs w:val="15"/>
        </w:rPr>
        <w:t xml:space="preserve"> (</w:t>
      </w:r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c:\users\&lt;user&gt;\projects\</w:t>
      </w:r>
      <w:proofErr w:type="spellStart"/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\</w:t>
      </w:r>
      <w:proofErr w:type="spellStart"/>
      <w:r w:rsidR="00F40AC4"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 w:rsidR="00F40AC4">
        <w:rPr>
          <w:rFonts w:ascii="Arial" w:eastAsia="Arial" w:hAnsi="Arial" w:cs="Arial"/>
          <w:color w:val="000000"/>
          <w:sz w:val="15"/>
          <w:szCs w:val="15"/>
        </w:rPr>
        <w:t xml:space="preserve">) Verify Maven is installed and the version is </w:t>
      </w:r>
      <w:r w:rsidR="00F40AC4">
        <w:rPr>
          <w:rFonts w:ascii="Courier New" w:eastAsia="Courier New" w:hAnsi="Courier New" w:cs="Courier New"/>
          <w:b/>
          <w:color w:val="800080"/>
          <w:sz w:val="15"/>
          <w:szCs w:val="15"/>
        </w:rPr>
        <w:t>3.8.1</w:t>
      </w:r>
    </w:p>
    <w:p w14:paraId="0CC8E09A" w14:textId="77777777" w:rsidR="00587984" w:rsidRDefault="00587984">
      <w:pPr>
        <w:spacing w:before="3" w:line="160" w:lineRule="exact"/>
        <w:rPr>
          <w:sz w:val="16"/>
          <w:szCs w:val="16"/>
        </w:rPr>
      </w:pPr>
    </w:p>
    <w:p w14:paraId="115D2A92" w14:textId="77777777" w:rsidR="00587984" w:rsidRDefault="00F40AC4">
      <w:pPr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Run</w:t>
      </w:r>
      <w:r>
        <w:rPr>
          <w:rFonts w:ascii="Arial" w:eastAsia="Arial" w:hAnsi="Arial" w:cs="Arial"/>
          <w:spacing w:val="1"/>
          <w:sz w:val="15"/>
          <w:szCs w:val="1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mvn</w:t>
      </w:r>
      <w:proofErr w:type="spellEnd"/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--version</w:t>
      </w:r>
      <w:r>
        <w:rPr>
          <w:rFonts w:ascii="Courier New" w:eastAsia="Courier New" w:hAnsi="Courier New" w:cs="Courier New"/>
          <w:color w:val="800080"/>
          <w:spacing w:val="-48"/>
          <w:sz w:val="15"/>
          <w:szCs w:val="15"/>
        </w:rPr>
        <w:t xml:space="preserve"> </w:t>
      </w:r>
      <w:r>
        <w:rPr>
          <w:rFonts w:ascii="Arial" w:eastAsia="Arial" w:hAnsi="Arial" w:cs="Arial"/>
          <w:color w:val="000000"/>
          <w:sz w:val="15"/>
          <w:szCs w:val="15"/>
        </w:rPr>
        <w:t>to verify</w:t>
      </w:r>
    </w:p>
    <w:p w14:paraId="3E36E67A" w14:textId="77777777" w:rsidR="00587984" w:rsidRDefault="00587984">
      <w:pPr>
        <w:spacing w:before="4" w:line="160" w:lineRule="exact"/>
        <w:rPr>
          <w:sz w:val="16"/>
          <w:szCs w:val="16"/>
        </w:rPr>
      </w:pPr>
    </w:p>
    <w:p w14:paraId="5B349C14" w14:textId="77777777" w:rsidR="00587984" w:rsidRDefault="007E7316">
      <w:pPr>
        <w:ind w:left="100"/>
      </w:pPr>
      <w:r>
        <w:pict w14:anchorId="3A8C567A">
          <v:shape id="_x0000_i1030" type="#_x0000_t75" style="width:7in;height:60.5pt">
            <v:imagedata r:id="rId26" o:title=""/>
          </v:shape>
        </w:pict>
      </w:r>
    </w:p>
    <w:p w14:paraId="0C54893B" w14:textId="77777777" w:rsidR="00587984" w:rsidRDefault="00587984">
      <w:pPr>
        <w:spacing w:before="8" w:line="140" w:lineRule="exact"/>
        <w:rPr>
          <w:sz w:val="14"/>
          <w:szCs w:val="14"/>
        </w:rPr>
      </w:pPr>
    </w:p>
    <w:p w14:paraId="2221475F" w14:textId="77777777" w:rsidR="00587984" w:rsidRDefault="00587984">
      <w:pPr>
        <w:spacing w:line="200" w:lineRule="exact"/>
      </w:pPr>
    </w:p>
    <w:p w14:paraId="71BBBE0F" w14:textId="77777777" w:rsidR="00587984" w:rsidRDefault="00587984">
      <w:pPr>
        <w:spacing w:line="200" w:lineRule="exact"/>
      </w:pPr>
    </w:p>
    <w:p w14:paraId="4A772848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34DE6AE0">
          <v:group id="_x0000_s2120" style="position:absolute;left:0;text-align:left;margin-left:69.35pt;margin-top:2.1pt;width:2.9pt;height:2.9pt;z-index:-251648512;mso-position-horizontal-relative:page" coordorigin="1387,42" coordsize="58,58">
            <v:shape id="_x0000_s2121" style="position:absolute;left:1387;top:42;width:58;height:58" coordorigin="1387,42" coordsize="58,58" path="m1444,71r,-1l1436,51r-20,-9l1415,43r-20,8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Verify Java is </w:t>
      </w:r>
      <w:proofErr w:type="gramStart"/>
      <w:r w:rsidR="00F40AC4">
        <w:rPr>
          <w:rFonts w:ascii="Arial" w:eastAsia="Arial" w:hAnsi="Arial" w:cs="Arial"/>
          <w:sz w:val="15"/>
          <w:szCs w:val="15"/>
        </w:rPr>
        <w:t>installed</w:t>
      </w:r>
      <w:proofErr w:type="gramEnd"/>
      <w:r w:rsidR="00F40AC4">
        <w:rPr>
          <w:rFonts w:ascii="Arial" w:eastAsia="Arial" w:hAnsi="Arial" w:cs="Arial"/>
          <w:sz w:val="15"/>
          <w:szCs w:val="15"/>
        </w:rPr>
        <w:t xml:space="preserve"> and the version is </w:t>
      </w:r>
      <w:r w:rsidR="00F40AC4">
        <w:rPr>
          <w:rFonts w:ascii="Arial" w:eastAsia="Arial" w:hAnsi="Arial" w:cs="Arial"/>
          <w:b/>
          <w:sz w:val="15"/>
          <w:szCs w:val="15"/>
        </w:rPr>
        <w:t xml:space="preserve">OpenJDK </w:t>
      </w:r>
      <w:proofErr w:type="spellStart"/>
      <w:r w:rsidR="00F40AC4">
        <w:rPr>
          <w:rFonts w:ascii="Arial" w:eastAsia="Arial" w:hAnsi="Arial" w:cs="Arial"/>
          <w:b/>
          <w:sz w:val="15"/>
          <w:szCs w:val="15"/>
        </w:rPr>
        <w:t>Corretto</w:t>
      </w:r>
      <w:proofErr w:type="spellEnd"/>
      <w:r w:rsidR="00F40AC4">
        <w:rPr>
          <w:rFonts w:ascii="Arial" w:eastAsia="Arial" w:hAnsi="Arial" w:cs="Arial"/>
          <w:b/>
          <w:sz w:val="15"/>
          <w:szCs w:val="15"/>
        </w:rPr>
        <w:t xml:space="preserve"> 11</w:t>
      </w:r>
    </w:p>
    <w:p w14:paraId="767FA6F6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</w:pPr>
      <w:r>
        <w:pict w14:anchorId="53B6E412">
          <v:group id="_x0000_s2118" style="position:absolute;left:0;text-align:left;margin-left:69.35pt;margin-top:2.15pt;width:2.9pt;height:2.9pt;z-index:-251647488;mso-position-horizontal-relative:page" coordorigin="1387,43" coordsize="58,58">
            <v:shape id="_x0000_s2119" style="position:absolute;left:1387;top:43;width:58;height:58" coordorigin="1387,43" coordsize="58,58" path="m1444,72r,-1l1436,52r-20,-9l1415,44r-20,8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Run java -version to verify</w:t>
      </w:r>
    </w:p>
    <w:p w14:paraId="01239C6A" w14:textId="77777777" w:rsidR="00EF7D6D" w:rsidRDefault="00EF7D6D">
      <w:pPr>
        <w:spacing w:before="1"/>
        <w:ind w:left="700"/>
        <w:rPr>
          <w:rFonts w:ascii="Arial" w:eastAsia="Arial" w:hAnsi="Arial" w:cs="Arial"/>
          <w:sz w:val="15"/>
          <w:szCs w:val="15"/>
        </w:rPr>
      </w:pPr>
    </w:p>
    <w:p w14:paraId="3AB042BA" w14:textId="3DC61622" w:rsidR="00587984" w:rsidRDefault="00EF7D6D">
      <w:pPr>
        <w:spacing w:line="200" w:lineRule="exact"/>
      </w:pPr>
      <w:r>
        <w:t>If java version is not 11.0.7 then run the following command in your command shell:</w:t>
      </w:r>
    </w:p>
    <w:p w14:paraId="44C2E888" w14:textId="30C69F23" w:rsidR="00EF7D6D" w:rsidRDefault="00EF7D6D" w:rsidP="00CC70F7">
      <w:pPr>
        <w:spacing w:before="1"/>
        <w:ind w:left="700"/>
      </w:pPr>
      <w:r>
        <w:t>“</w:t>
      </w:r>
      <w:proofErr w:type="gramStart"/>
      <w:r>
        <w:t>set</w:t>
      </w:r>
      <w:proofErr w:type="gramEnd"/>
      <w:r>
        <w:t xml:space="preserve"> </w:t>
      </w:r>
      <w:r w:rsidR="00CC70F7">
        <w:rPr>
          <w:rFonts w:ascii="Arial" w:eastAsia="Arial" w:hAnsi="Arial" w:cs="Arial"/>
          <w:sz w:val="15"/>
          <w:szCs w:val="15"/>
        </w:rPr>
        <w:t>JAVA_HOME</w:t>
      </w:r>
      <w:r>
        <w:t>=C:\Program Files\Java\jdk-</w:t>
      </w:r>
      <w:r w:rsidR="00CC70F7">
        <w:t>11.0.7</w:t>
      </w:r>
      <w:r>
        <w:t>”</w:t>
      </w:r>
    </w:p>
    <w:p w14:paraId="16FCAA45" w14:textId="77777777" w:rsidR="00587984" w:rsidRDefault="00587984">
      <w:pPr>
        <w:spacing w:before="12" w:line="200" w:lineRule="exact"/>
      </w:pPr>
    </w:p>
    <w:p w14:paraId="761CE497" w14:textId="77777777" w:rsidR="00587984" w:rsidRDefault="007E7316">
      <w:pPr>
        <w:ind w:left="100"/>
      </w:pPr>
      <w:r>
        <w:pict w14:anchorId="2A58786F">
          <v:shape id="_x0000_i1031" type="#_x0000_t75" style="width:7in;height:60.5pt">
            <v:imagedata r:id="rId27" o:title=""/>
          </v:shape>
        </w:pict>
      </w:r>
    </w:p>
    <w:p w14:paraId="4D7A78A7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6E738BFC" w14:textId="77777777" w:rsidR="00587984" w:rsidRDefault="00587984">
      <w:pPr>
        <w:spacing w:line="200" w:lineRule="exact"/>
      </w:pPr>
    </w:p>
    <w:p w14:paraId="61CE4346" w14:textId="77777777" w:rsidR="00587984" w:rsidRDefault="00587984">
      <w:pPr>
        <w:spacing w:line="200" w:lineRule="exact"/>
      </w:pPr>
    </w:p>
    <w:p w14:paraId="40F7B0AB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</w:pPr>
      <w:r>
        <w:pict w14:anchorId="1F10F166">
          <v:group id="_x0000_s2115" style="position:absolute;left:0;text-align:left;margin-left:69.35pt;margin-top:4.15pt;width:2.9pt;height:2.9pt;z-index:-251646464;mso-position-horizontal-relative:page" coordorigin="1387,83" coordsize="58,58">
            <v:shape id="_x0000_s2116" style="position:absolute;left:1387;top:83;width:58;height:58" coordorigin="1387,83" coordsize="58,58" path="m1444,112r,-1l1436,92r-20,-9l1415,84r-20,8l1387,112r,1l1395,133r21,8l1416,141r20,-8l1444,11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Run the below command</w:t>
      </w:r>
    </w:p>
    <w:p w14:paraId="79415A99" w14:textId="77777777" w:rsidR="00587984" w:rsidRDefault="00587984">
      <w:pPr>
        <w:spacing w:before="5" w:line="180" w:lineRule="exact"/>
        <w:rPr>
          <w:sz w:val="18"/>
          <w:szCs w:val="18"/>
        </w:rPr>
      </w:pPr>
    </w:p>
    <w:p w14:paraId="5B3D8E8D" w14:textId="07DD8B2A" w:rsidR="00587984" w:rsidRDefault="00F40AC4">
      <w:pPr>
        <w:ind w:left="100"/>
        <w:rPr>
          <w:rFonts w:ascii="Courier New" w:eastAsia="Courier New" w:hAnsi="Courier New" w:cs="Courier New"/>
          <w:color w:val="800080"/>
          <w:sz w:val="15"/>
          <w:szCs w:val="15"/>
        </w:rPr>
      </w:pP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mvn</w:t>
      </w:r>
      <w:proofErr w:type="spellEnd"/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clean install -T4 -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Pdev</w:t>
      </w:r>
      <w:proofErr w:type="spellEnd"/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800080"/>
          <w:sz w:val="15"/>
          <w:szCs w:val="15"/>
        </w:rPr>
        <w:t>eclipse:clean</w:t>
      </w:r>
      <w:proofErr w:type="spellEnd"/>
      <w:proofErr w:type="gramEnd"/>
      <w:r>
        <w:rPr>
          <w:rFonts w:ascii="Courier New" w:eastAsia="Courier New" w:hAnsi="Courier New" w:cs="Courier New"/>
          <w:color w:val="800080"/>
          <w:sz w:val="15"/>
          <w:szCs w:val="1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eclipse:eclipse</w:t>
      </w:r>
      <w:proofErr w:type="spellEnd"/>
    </w:p>
    <w:p w14:paraId="3E1678F3" w14:textId="77777777" w:rsidR="00316CFE" w:rsidRDefault="00316CFE">
      <w:pPr>
        <w:ind w:left="100"/>
        <w:rPr>
          <w:rFonts w:ascii="Courier New" w:eastAsia="Courier New" w:hAnsi="Courier New" w:cs="Courier New"/>
          <w:color w:val="800080"/>
          <w:sz w:val="15"/>
          <w:szCs w:val="15"/>
        </w:rPr>
      </w:pPr>
    </w:p>
    <w:p w14:paraId="2A8799DB" w14:textId="6EFBF2EF" w:rsidR="00316CFE" w:rsidRDefault="00F40F81">
      <w:pPr>
        <w:ind w:left="100"/>
        <w:rPr>
          <w:rFonts w:ascii="Courier New" w:eastAsia="Courier New" w:hAnsi="Courier New" w:cs="Courier New"/>
          <w:sz w:val="15"/>
          <w:szCs w:val="15"/>
        </w:rPr>
      </w:pPr>
      <w:r>
        <w:rPr>
          <w:rFonts w:ascii="Courier New" w:eastAsia="Courier New" w:hAnsi="Courier New" w:cs="Courier New"/>
          <w:sz w:val="15"/>
          <w:szCs w:val="15"/>
        </w:rPr>
        <w:object w:dxaOrig="4095" w:dyaOrig="811" w14:anchorId="4E7F7B8B">
          <v:shape id="_x0000_i1074" type="#_x0000_t75" style="width:160.15pt;height:32.25pt" o:ole="">
            <v:imagedata r:id="rId28" o:title=""/>
          </v:shape>
          <o:OLEObject Type="Embed" ProgID="Package" ShapeID="_x0000_i1074" DrawAspect="Content" ObjectID="_1805282184" r:id="rId29"/>
        </w:object>
      </w:r>
    </w:p>
    <w:p w14:paraId="63929182" w14:textId="77777777" w:rsidR="00587984" w:rsidRDefault="00587984">
      <w:pPr>
        <w:spacing w:before="7" w:line="140" w:lineRule="exact"/>
        <w:rPr>
          <w:sz w:val="15"/>
          <w:szCs w:val="15"/>
        </w:rPr>
      </w:pPr>
    </w:p>
    <w:p w14:paraId="08E523B6" w14:textId="77777777" w:rsidR="00587984" w:rsidRDefault="007E7316">
      <w:pPr>
        <w:ind w:left="100"/>
      </w:pPr>
      <w:r>
        <w:pict w14:anchorId="68099CEF">
          <v:shape id="_x0000_i1032" type="#_x0000_t75" style="width:7in;height:166.45pt">
            <v:imagedata r:id="rId30" o:title=""/>
          </v:shape>
        </w:pict>
      </w:r>
    </w:p>
    <w:p w14:paraId="5997BDC7" w14:textId="77777777" w:rsidR="00587984" w:rsidRDefault="00587984">
      <w:pPr>
        <w:spacing w:before="4" w:line="140" w:lineRule="exact"/>
        <w:rPr>
          <w:sz w:val="14"/>
          <w:szCs w:val="14"/>
        </w:rPr>
      </w:pPr>
    </w:p>
    <w:p w14:paraId="2D587221" w14:textId="77777777" w:rsidR="00587984" w:rsidRDefault="00587984">
      <w:pPr>
        <w:spacing w:line="200" w:lineRule="exact"/>
      </w:pPr>
    </w:p>
    <w:p w14:paraId="351F38FA" w14:textId="77777777" w:rsidR="00587984" w:rsidRDefault="00587984">
      <w:pPr>
        <w:spacing w:line="200" w:lineRule="exact"/>
      </w:pPr>
    </w:p>
    <w:p w14:paraId="09D99242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53D67695">
          <v:group id="_x0000_s2112" style="position:absolute;left:0;text-align:left;margin-left:69.35pt;margin-top:2.1pt;width:2.9pt;height:2.9pt;z-index:-251645440;mso-position-horizontal-relative:page" coordorigin="1387,42" coordsize="58,58">
            <v:shape id="_x0000_s2113" style="position:absolute;left:1387;top:42;width:58;height:58" coordorigin="1387,42" coordsize="58,58" path="m1444,71r,-1l1436,50r-20,-8l1415,42r-20,9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Verify that the build was successful</w:t>
      </w:r>
    </w:p>
    <w:p w14:paraId="7ACCB3BB" w14:textId="77777777" w:rsidR="00587984" w:rsidRDefault="00587984">
      <w:pPr>
        <w:spacing w:line="200" w:lineRule="exact"/>
      </w:pPr>
    </w:p>
    <w:p w14:paraId="1A181142" w14:textId="77777777" w:rsidR="00587984" w:rsidRDefault="00587984">
      <w:pPr>
        <w:spacing w:line="200" w:lineRule="exact"/>
      </w:pPr>
    </w:p>
    <w:p w14:paraId="285AE26D" w14:textId="77777777" w:rsidR="00587984" w:rsidRDefault="00587984">
      <w:pPr>
        <w:spacing w:before="3" w:line="240" w:lineRule="exact"/>
        <w:rPr>
          <w:sz w:val="24"/>
          <w:szCs w:val="24"/>
        </w:rPr>
      </w:pPr>
    </w:p>
    <w:p w14:paraId="41AD3415" w14:textId="77777777" w:rsidR="00587984" w:rsidRDefault="00F40AC4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5.3 Setup IDE</w:t>
      </w:r>
    </w:p>
    <w:p w14:paraId="2CB3E438" w14:textId="77777777" w:rsidR="00587984" w:rsidRDefault="00587984">
      <w:pPr>
        <w:spacing w:before="8" w:line="240" w:lineRule="exact"/>
        <w:rPr>
          <w:sz w:val="24"/>
          <w:szCs w:val="24"/>
        </w:rPr>
      </w:pPr>
    </w:p>
    <w:p w14:paraId="0C4702FA" w14:textId="77777777" w:rsidR="00587984" w:rsidRDefault="00F40AC4">
      <w:pPr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Setup Eclipse</w:t>
      </w:r>
    </w:p>
    <w:p w14:paraId="1B49E100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7C498EF8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65901256">
          <v:group id="_x0000_s2110" style="position:absolute;left:0;text-align:left;margin-left:69.35pt;margin-top:2.1pt;width:2.9pt;height:2.9pt;z-index:-251644416;mso-position-horizontal-relative:page" coordorigin="1387,42" coordsize="58,58">
            <v:shape id="_x0000_s2111" style="position:absolute;left:1387;top:42;width:58;height:58" coordorigin="1387,42" coordsize="58,58" path="m1444,71r,-1l1436,50r-20,-8l1415,42r-20,9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Create a new workspace (c:\users\&lt;user&gt;\projects\</w:t>
      </w:r>
      <w:proofErr w:type="spellStart"/>
      <w:r w:rsidR="00F40AC4">
        <w:rPr>
          <w:rFonts w:ascii="Arial" w:eastAsia="Arial" w:hAnsi="Arial" w:cs="Arial"/>
          <w:sz w:val="15"/>
          <w:szCs w:val="15"/>
        </w:rPr>
        <w:t>azpsprs</w:t>
      </w:r>
      <w:proofErr w:type="spellEnd"/>
      <w:r w:rsidR="00F40AC4">
        <w:rPr>
          <w:rFonts w:ascii="Arial" w:eastAsia="Arial" w:hAnsi="Arial" w:cs="Arial"/>
          <w:sz w:val="15"/>
          <w:szCs w:val="15"/>
        </w:rPr>
        <w:t>)</w:t>
      </w:r>
    </w:p>
    <w:p w14:paraId="3329746B" w14:textId="21824A19" w:rsidR="001C21D7" w:rsidRDefault="001C21D7">
      <w:pPr>
        <w:ind w:left="7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This is the directory “above” the code downloaded in previous steps</w:t>
      </w:r>
    </w:p>
    <w:p w14:paraId="2CFEB55C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4280483D" w14:textId="77777777" w:rsidR="00587984" w:rsidRDefault="007E7316">
      <w:pPr>
        <w:ind w:left="100"/>
      </w:pPr>
      <w:r>
        <w:lastRenderedPageBreak/>
        <w:pict w14:anchorId="631C4FC5">
          <v:shape id="_x0000_i1033" type="#_x0000_t75" style="width:463.7pt;height:205.65pt">
            <v:imagedata r:id="rId31" o:title=""/>
          </v:shape>
        </w:pict>
      </w:r>
    </w:p>
    <w:p w14:paraId="4E602061" w14:textId="77777777" w:rsidR="00587984" w:rsidRDefault="00587984">
      <w:pPr>
        <w:spacing w:before="3" w:line="140" w:lineRule="exact"/>
        <w:rPr>
          <w:sz w:val="14"/>
          <w:szCs w:val="14"/>
        </w:rPr>
      </w:pPr>
    </w:p>
    <w:p w14:paraId="58C7095F" w14:textId="77777777" w:rsidR="00587984" w:rsidRDefault="00587984">
      <w:pPr>
        <w:spacing w:line="200" w:lineRule="exact"/>
      </w:pPr>
    </w:p>
    <w:p w14:paraId="66BF5D12" w14:textId="77777777" w:rsidR="00587984" w:rsidRDefault="00587984">
      <w:pPr>
        <w:spacing w:line="200" w:lineRule="exact"/>
      </w:pPr>
    </w:p>
    <w:p w14:paraId="56627A64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502D334C">
          <v:group id="_x0000_s2107" style="position:absolute;left:0;text-align:left;margin-left:69.35pt;margin-top:2.1pt;width:2.9pt;height:2.9pt;z-index:-251643392;mso-position-horizontal-relative:page" coordorigin="1387,42" coordsize="58,58">
            <v:shape id="_x0000_s2108" style="position:absolute;left:1387;top:42;width:58;height:58" coordorigin="1387,42" coordsize="58,58" path="m1444,71r,-1l1436,51r-20,-9l1415,43r-20,8l1387,71r,1l1396,92r20,8l1417,100r19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Click Launch</w:t>
      </w:r>
    </w:p>
    <w:p w14:paraId="1AFE3C07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pict w14:anchorId="7115D8AD">
          <v:group id="_x0000_s2105" style="position:absolute;left:0;text-align:left;margin-left:69.35pt;margin-top:2.15pt;width:2.9pt;height:2.9pt;z-index:-251642368;mso-position-horizontal-relative:page" coordorigin="1387,43" coordsize="58,58">
            <v:shape id="_x0000_s2106" style="position:absolute;left:1387;top:43;width:58;height:58" coordorigin="1387,43" coordsize="58,58" path="m1444,72r,-1l1436,52r-20,-9l1415,44r-20,8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Hide the welcome Screen</w:t>
      </w:r>
    </w:p>
    <w:p w14:paraId="26518906" w14:textId="77777777" w:rsidR="00587984" w:rsidRDefault="00587984">
      <w:pPr>
        <w:spacing w:line="200" w:lineRule="exact"/>
      </w:pPr>
    </w:p>
    <w:p w14:paraId="210272AA" w14:textId="77777777" w:rsidR="00587984" w:rsidRDefault="00587984">
      <w:pPr>
        <w:spacing w:before="12" w:line="200" w:lineRule="exact"/>
      </w:pPr>
    </w:p>
    <w:p w14:paraId="75F5A22C" w14:textId="77777777" w:rsidR="00587984" w:rsidRDefault="007E7316">
      <w:pPr>
        <w:ind w:left="100"/>
      </w:pPr>
      <w:r>
        <w:pict w14:anchorId="6E265E87">
          <v:shape id="_x0000_i1034" type="#_x0000_t75" style="width:7in;height:379.6pt">
            <v:imagedata r:id="rId32" o:title=""/>
          </v:shape>
        </w:pict>
      </w:r>
    </w:p>
    <w:p w14:paraId="6B5B5796" w14:textId="77777777" w:rsidR="00587984" w:rsidRDefault="00587984">
      <w:pPr>
        <w:spacing w:before="8" w:line="180" w:lineRule="exact"/>
        <w:rPr>
          <w:sz w:val="18"/>
          <w:szCs w:val="18"/>
        </w:rPr>
      </w:pPr>
    </w:p>
    <w:p w14:paraId="2A3BFB06" w14:textId="77777777" w:rsidR="00587984" w:rsidRDefault="00587984">
      <w:pPr>
        <w:spacing w:line="200" w:lineRule="exact"/>
      </w:pPr>
    </w:p>
    <w:p w14:paraId="5A19CD73" w14:textId="77777777" w:rsidR="00587984" w:rsidRDefault="00587984">
      <w:pPr>
        <w:spacing w:line="200" w:lineRule="exact"/>
      </w:pPr>
    </w:p>
    <w:p w14:paraId="2AEB9E6E" w14:textId="77777777" w:rsidR="00587984" w:rsidRDefault="00F40AC4">
      <w:pPr>
        <w:spacing w:before="33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Verify Java Version</w:t>
      </w:r>
    </w:p>
    <w:p w14:paraId="2C2999C9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52FD73DC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510560A5">
          <v:group id="_x0000_s2102" style="position:absolute;left:0;text-align:left;margin-left:69.35pt;margin-top:2.1pt;width:2.9pt;height:2.9pt;z-index:-251641344;mso-position-horizontal-relative:page" coordorigin="1387,42" coordsize="58,58">
            <v:shape id="_x0000_s2103" style="position:absolute;left:1387;top:42;width:58;height:58" coordorigin="1387,42" coordsize="58,58" path="m1444,71r,-1l1436,51r-20,-9l1415,43r-20,8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Go to Window &gt; Preferences</w:t>
      </w:r>
    </w:p>
    <w:p w14:paraId="60528F78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</w:pPr>
      <w:r>
        <w:pict w14:anchorId="565980AB">
          <v:group id="_x0000_s2100" style="position:absolute;left:0;text-align:left;margin-left:69.35pt;margin-top:2.15pt;width:2.9pt;height:2.9pt;z-index:-251640320;mso-position-horizontal-relative:page" coordorigin="1387,43" coordsize="58,58">
            <v:shape id="_x0000_s2101" style="position:absolute;left:1387;top:43;width:58;height:58" coordorigin="1387,43" coordsize="58,58" path="m1444,72r,-1l1436,52r-20,-9l1415,44r-20,8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Select Java &gt; Installed JRES</w:t>
      </w:r>
    </w:p>
    <w:p w14:paraId="5A56D28C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pict w14:anchorId="42A9FB16">
          <v:group id="_x0000_s2098" style="position:absolute;left:0;text-align:left;margin-left:69.35pt;margin-top:2.15pt;width:2.9pt;height:2.9pt;z-index:-251639296;mso-position-horizontal-relative:page" coordorigin="1387,43" coordsize="58,58">
            <v:shape id="_x0000_s2099" style="position:absolute;left:1387;top:43;width:58;height:58" coordorigin="1387,43" coordsize="58,58" path="m1444,72r,-1l1436,51r-20,-8l1415,43r-20,9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Verify there is a Java 11 JRE available and selected</w:t>
      </w:r>
    </w:p>
    <w:p w14:paraId="4FD82A89" w14:textId="77777777" w:rsidR="00587984" w:rsidRDefault="00587984">
      <w:pPr>
        <w:spacing w:line="200" w:lineRule="exact"/>
      </w:pPr>
    </w:p>
    <w:p w14:paraId="278B4012" w14:textId="77777777" w:rsidR="00316CFE" w:rsidRDefault="00316CFE">
      <w:pPr>
        <w:spacing w:line="200" w:lineRule="exact"/>
      </w:pPr>
    </w:p>
    <w:p w14:paraId="55BD3DD6" w14:textId="65876C8C" w:rsidR="00316CFE" w:rsidRDefault="00316CFE">
      <w:pPr>
        <w:spacing w:line="200" w:lineRule="exact"/>
      </w:pPr>
      <w:r>
        <w:t>If jdk-11.0.7 does not show up in the list below of installed JRE’s then click the Search button and select the Java folder like the image below. This should populate a list of JRE’s and the select the jdk-11.0.7 version and hit apply and close button.</w:t>
      </w:r>
    </w:p>
    <w:p w14:paraId="4CF80A16" w14:textId="77777777" w:rsidR="00316CFE" w:rsidRDefault="00316CFE" w:rsidP="00316CFE">
      <w:pPr>
        <w:pStyle w:val="NormalWeb"/>
      </w:pPr>
      <w:r>
        <w:rPr>
          <w:noProof/>
        </w:rPr>
        <w:drawing>
          <wp:inline distT="0" distB="0" distL="0" distR="0" wp14:anchorId="62A7C4D5" wp14:editId="305816B2">
            <wp:extent cx="6571799" cy="2399386"/>
            <wp:effectExtent l="0" t="0" r="635" b="1270"/>
            <wp:docPr id="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75" cy="24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AA19" w14:textId="77777777" w:rsidR="00316CFE" w:rsidRPr="00316CFE" w:rsidRDefault="00316CFE" w:rsidP="00316CFE">
      <w:pPr>
        <w:spacing w:line="200" w:lineRule="exact"/>
      </w:pPr>
    </w:p>
    <w:p w14:paraId="0B312925" w14:textId="77777777" w:rsidR="00587984" w:rsidRDefault="007E7316">
      <w:pPr>
        <w:ind w:left="100"/>
      </w:pPr>
      <w:r>
        <w:pict w14:anchorId="0E12421A">
          <v:shape id="_x0000_i1035" type="#_x0000_t75" style="width:7in;height:404.35pt">
            <v:imagedata r:id="rId34" o:title=""/>
          </v:shape>
        </w:pict>
      </w:r>
    </w:p>
    <w:p w14:paraId="78042D21" w14:textId="77777777" w:rsidR="00587984" w:rsidRDefault="00587984">
      <w:pPr>
        <w:spacing w:before="8" w:line="180" w:lineRule="exact"/>
        <w:rPr>
          <w:sz w:val="18"/>
          <w:szCs w:val="18"/>
        </w:rPr>
      </w:pPr>
    </w:p>
    <w:p w14:paraId="53445023" w14:textId="77777777" w:rsidR="00587984" w:rsidRDefault="00587984">
      <w:pPr>
        <w:spacing w:line="200" w:lineRule="exact"/>
      </w:pPr>
    </w:p>
    <w:p w14:paraId="7EC32002" w14:textId="77777777" w:rsidR="00587984" w:rsidRDefault="00587984">
      <w:pPr>
        <w:spacing w:line="200" w:lineRule="exact"/>
      </w:pPr>
    </w:p>
    <w:p w14:paraId="1EAFF001" w14:textId="77777777" w:rsidR="00587984" w:rsidRDefault="00F40AC4">
      <w:pPr>
        <w:spacing w:before="33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Import Project</w:t>
      </w:r>
    </w:p>
    <w:p w14:paraId="5E9712D4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64BA3F42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</w:pPr>
      <w:r>
        <w:pict w14:anchorId="6D7EA161">
          <v:group id="_x0000_s2095" style="position:absolute;left:0;text-align:left;margin-left:69.35pt;margin-top:2.1pt;width:2.9pt;height:2.9pt;z-index:-251638272;mso-position-horizontal-relative:page" coordorigin="1387,42" coordsize="58,58">
            <v:shape id="_x0000_s2096" style="position:absolute;left:1387;top:42;width:58;height:58" coordorigin="1387,42" coordsize="58,58" path="m1444,71r,-1l1436,51r-20,-9l1415,43r-20,8l1387,71r,1l1395,92r21,8l1416,100r20,-9l1444,71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Go to File &gt; Import...</w:t>
      </w:r>
    </w:p>
    <w:p w14:paraId="5819A490" w14:textId="77777777" w:rsidR="00587984" w:rsidRDefault="00000000">
      <w:pPr>
        <w:spacing w:before="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pict w14:anchorId="2E020073">
          <v:group id="_x0000_s2093" style="position:absolute;left:0;text-align:left;margin-left:69.35pt;margin-top:2.15pt;width:2.9pt;height:2.9pt;z-index:-251637248;mso-position-horizontal-relative:page" coordorigin="1387,43" coordsize="58,58">
            <v:shape id="_x0000_s2094" style="position:absolute;left:1387;top:43;width:58;height:58" coordorigin="1387,43" coordsize="58,58" path="m1444,72r,-1l1436,51r-20,-8l1415,43r-20,9l1387,72r,1l1395,93r21,8l1416,101r20,-9l1444,7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Select General &gt; Existing Projects into Workspace and Click Next</w:t>
      </w:r>
    </w:p>
    <w:p w14:paraId="6ACAFD21" w14:textId="77777777" w:rsidR="00587984" w:rsidRDefault="00587984">
      <w:pPr>
        <w:spacing w:line="200" w:lineRule="exact"/>
      </w:pPr>
    </w:p>
    <w:p w14:paraId="085DCC82" w14:textId="77777777" w:rsidR="00587984" w:rsidRDefault="00587984">
      <w:pPr>
        <w:spacing w:before="12" w:line="200" w:lineRule="exact"/>
      </w:pPr>
    </w:p>
    <w:p w14:paraId="117B51E6" w14:textId="77777777" w:rsidR="00587984" w:rsidRDefault="007E7316">
      <w:pPr>
        <w:ind w:left="100"/>
      </w:pPr>
      <w:r>
        <w:pict w14:anchorId="1DD7F925">
          <v:shape id="_x0000_i1036" type="#_x0000_t75" style="width:383.05pt;height:407.25pt">
            <v:imagedata r:id="rId35" o:title=""/>
          </v:shape>
        </w:pict>
      </w:r>
    </w:p>
    <w:p w14:paraId="4301A0A6" w14:textId="77777777" w:rsidR="00587984" w:rsidRDefault="00587984">
      <w:pPr>
        <w:spacing w:line="200" w:lineRule="exact"/>
      </w:pPr>
    </w:p>
    <w:p w14:paraId="307CCDB5" w14:textId="77777777" w:rsidR="00587984" w:rsidRDefault="00587984">
      <w:pPr>
        <w:spacing w:line="200" w:lineRule="exact"/>
      </w:pPr>
    </w:p>
    <w:p w14:paraId="3EEC6495" w14:textId="77777777" w:rsidR="00587984" w:rsidRDefault="00587984">
      <w:pPr>
        <w:spacing w:line="200" w:lineRule="exact"/>
      </w:pPr>
    </w:p>
    <w:p w14:paraId="0DDB7B14" w14:textId="77777777" w:rsidR="00587984" w:rsidRDefault="00587984">
      <w:pPr>
        <w:spacing w:before="4" w:line="240" w:lineRule="exact"/>
        <w:rPr>
          <w:sz w:val="24"/>
          <w:szCs w:val="24"/>
        </w:rPr>
      </w:pPr>
    </w:p>
    <w:p w14:paraId="737FEAAB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</w:pPr>
      <w:r>
        <w:pict w14:anchorId="017DD138">
          <v:group id="_x0000_s2090" style="position:absolute;left:0;text-align:left;margin-left:69.35pt;margin-top:4.15pt;width:2.9pt;height:2.9pt;z-index:-251636224;mso-position-horizontal-relative:page" coordorigin="1387,83" coordsize="58,58">
            <v:shape id="_x0000_s2091" style="position:absolute;left:1387;top:83;width:58;height:58" coordorigin="1387,83" coordsize="58,58" path="m1444,112r,-1l1436,92r-20,-9l1415,84r-20,8l1387,112r,1l1395,133r21,8l1416,141r20,-9l1444,11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Select Browse and select the folder where the code was </w:t>
      </w:r>
      <w:proofErr w:type="gramStart"/>
      <w:r w:rsidR="00F40AC4">
        <w:rPr>
          <w:rFonts w:ascii="Arial" w:eastAsia="Arial" w:hAnsi="Arial" w:cs="Arial"/>
          <w:sz w:val="15"/>
          <w:szCs w:val="15"/>
        </w:rPr>
        <w:t>checked-out</w:t>
      </w:r>
      <w:proofErr w:type="gramEnd"/>
      <w:r w:rsidR="00F40AC4">
        <w:rPr>
          <w:rFonts w:ascii="Arial" w:eastAsia="Arial" w:hAnsi="Arial" w:cs="Arial"/>
          <w:sz w:val="15"/>
          <w:szCs w:val="15"/>
        </w:rPr>
        <w:t xml:space="preserve"> and built and click "Select Folder"</w:t>
      </w:r>
    </w:p>
    <w:p w14:paraId="714EB4EF" w14:textId="738018DA" w:rsidR="001C21D7" w:rsidRDefault="001C21D7">
      <w:pPr>
        <w:spacing w:before="41"/>
        <w:ind w:left="7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(</w:t>
      </w:r>
      <w:r>
        <w:rPr>
          <w:rFonts w:ascii="Courier New" w:eastAsia="Courier New" w:hAnsi="Courier New" w:cs="Courier New"/>
          <w:color w:val="800080"/>
          <w:sz w:val="15"/>
          <w:szCs w:val="15"/>
        </w:rPr>
        <w:t>c:\users\&lt;user&gt;\projects\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>
        <w:rPr>
          <w:rFonts w:ascii="Courier New" w:eastAsia="Courier New" w:hAnsi="Courier New" w:cs="Courier New"/>
          <w:color w:val="800080"/>
          <w:sz w:val="15"/>
          <w:szCs w:val="15"/>
        </w:rPr>
        <w:t>\</w:t>
      </w:r>
      <w:proofErr w:type="spellStart"/>
      <w:r>
        <w:rPr>
          <w:rFonts w:ascii="Courier New" w:eastAsia="Courier New" w:hAnsi="Courier New" w:cs="Courier New"/>
          <w:color w:val="800080"/>
          <w:sz w:val="15"/>
          <w:szCs w:val="15"/>
        </w:rPr>
        <w:t>azpsprs</w:t>
      </w:r>
      <w:proofErr w:type="spellEnd"/>
      <w:r>
        <w:rPr>
          <w:rFonts w:ascii="Arial" w:eastAsia="Arial" w:hAnsi="Arial" w:cs="Arial"/>
          <w:color w:val="000000"/>
          <w:sz w:val="15"/>
          <w:szCs w:val="15"/>
        </w:rPr>
        <w:t>)</w:t>
      </w:r>
    </w:p>
    <w:p w14:paraId="380D64AA" w14:textId="77777777" w:rsidR="001C21D7" w:rsidRDefault="001C21D7">
      <w:pPr>
        <w:spacing w:before="41"/>
        <w:ind w:left="700"/>
        <w:rPr>
          <w:rFonts w:ascii="Arial" w:eastAsia="Arial" w:hAnsi="Arial" w:cs="Arial"/>
          <w:sz w:val="15"/>
          <w:szCs w:val="15"/>
        </w:rPr>
        <w:sectPr w:rsidR="001C21D7">
          <w:pgSz w:w="12240" w:h="15840"/>
          <w:pgMar w:top="700" w:right="1320" w:bottom="280" w:left="860" w:header="516" w:footer="504" w:gutter="0"/>
          <w:cols w:space="720"/>
        </w:sectPr>
      </w:pPr>
    </w:p>
    <w:p w14:paraId="74DBA2A6" w14:textId="77777777" w:rsidR="00587984" w:rsidRDefault="00587984">
      <w:pPr>
        <w:spacing w:line="200" w:lineRule="exact"/>
      </w:pPr>
    </w:p>
    <w:p w14:paraId="28FBB2CB" w14:textId="77777777" w:rsidR="00587984" w:rsidRDefault="00587984">
      <w:pPr>
        <w:spacing w:before="12" w:line="200" w:lineRule="exact"/>
      </w:pPr>
    </w:p>
    <w:p w14:paraId="5B06CC38" w14:textId="77777777" w:rsidR="00587984" w:rsidRDefault="007E7316">
      <w:pPr>
        <w:ind w:left="100"/>
      </w:pPr>
      <w:r>
        <w:pict w14:anchorId="52CFFD7A">
          <v:shape id="_x0000_i1037" type="#_x0000_t75" style="width:7in;height:225.2pt">
            <v:imagedata r:id="rId36" o:title=""/>
          </v:shape>
        </w:pict>
      </w:r>
    </w:p>
    <w:p w14:paraId="2ED55C35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4A3F2B41" w14:textId="77777777" w:rsidR="00587984" w:rsidRDefault="00587984">
      <w:pPr>
        <w:spacing w:line="200" w:lineRule="exact"/>
      </w:pPr>
    </w:p>
    <w:p w14:paraId="746B39D2" w14:textId="77777777" w:rsidR="00587984" w:rsidRDefault="00587984">
      <w:pPr>
        <w:spacing w:line="200" w:lineRule="exact"/>
      </w:pPr>
    </w:p>
    <w:p w14:paraId="50962BFE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pict w14:anchorId="103C0AA4">
          <v:group id="_x0000_s2087" style="position:absolute;left:0;text-align:left;margin-left:69.35pt;margin-top:4.15pt;width:2.9pt;height:2.9pt;z-index:-251635200;mso-position-horizontal-relative:page" coordorigin="1387,83" coordsize="58,58">
            <v:shape id="_x0000_s2088" style="position:absolute;left:1387;top:83;width:58;height:58" coordorigin="1387,83" coordsize="58,58" path="m1444,112r,-1l1436,92r-20,-9l1415,84r-20,8l1387,112r,1l1396,133r20,8l1417,141r19,-9l1444,11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Click Finish to import the project(s)</w:t>
      </w:r>
    </w:p>
    <w:p w14:paraId="2C228F1C" w14:textId="77777777" w:rsidR="00587984" w:rsidRDefault="00587984">
      <w:pPr>
        <w:spacing w:line="200" w:lineRule="exact"/>
      </w:pPr>
    </w:p>
    <w:p w14:paraId="44D8E4DC" w14:textId="77777777" w:rsidR="00587984" w:rsidRDefault="00587984">
      <w:pPr>
        <w:spacing w:before="12" w:line="200" w:lineRule="exact"/>
      </w:pPr>
    </w:p>
    <w:p w14:paraId="4FD0B4E5" w14:textId="77777777" w:rsidR="00587984" w:rsidRDefault="007E7316">
      <w:pPr>
        <w:ind w:left="100"/>
      </w:pPr>
      <w:r>
        <w:pict w14:anchorId="6A70E1EF">
          <v:shape id="_x0000_i1038" type="#_x0000_t75" style="width:383.05pt;height:527.05pt">
            <v:imagedata r:id="rId37" o:title=""/>
          </v:shape>
        </w:pict>
      </w:r>
    </w:p>
    <w:p w14:paraId="14B8A164" w14:textId="77777777" w:rsidR="00587984" w:rsidRDefault="00587984">
      <w:pPr>
        <w:spacing w:before="8" w:line="180" w:lineRule="exact"/>
        <w:rPr>
          <w:sz w:val="18"/>
          <w:szCs w:val="18"/>
        </w:rPr>
      </w:pPr>
    </w:p>
    <w:p w14:paraId="0A1437E6" w14:textId="77777777" w:rsidR="00587984" w:rsidRDefault="00587984">
      <w:pPr>
        <w:spacing w:line="200" w:lineRule="exact"/>
      </w:pPr>
    </w:p>
    <w:p w14:paraId="44B1195E" w14:textId="77777777" w:rsidR="00587984" w:rsidRDefault="00587984">
      <w:pPr>
        <w:spacing w:line="200" w:lineRule="exact"/>
      </w:pPr>
    </w:p>
    <w:p w14:paraId="5927086F" w14:textId="77777777" w:rsidR="00587984" w:rsidRDefault="00F40AC4">
      <w:pPr>
        <w:spacing w:before="33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Create Run/ Debug Configuration</w:t>
      </w:r>
    </w:p>
    <w:p w14:paraId="497B69A2" w14:textId="77777777" w:rsidR="00587984" w:rsidRDefault="00587984">
      <w:pPr>
        <w:spacing w:before="3" w:line="100" w:lineRule="exact"/>
        <w:rPr>
          <w:sz w:val="11"/>
          <w:szCs w:val="11"/>
        </w:rPr>
      </w:pPr>
    </w:p>
    <w:p w14:paraId="1E90477E" w14:textId="77777777" w:rsidR="00587984" w:rsidRDefault="00587984">
      <w:pPr>
        <w:spacing w:line="200" w:lineRule="exact"/>
      </w:pPr>
    </w:p>
    <w:p w14:paraId="201365DF" w14:textId="77777777" w:rsidR="00587984" w:rsidRDefault="00587984">
      <w:pPr>
        <w:spacing w:line="200" w:lineRule="exact"/>
      </w:pPr>
    </w:p>
    <w:p w14:paraId="2337DF39" w14:textId="77777777" w:rsidR="00587984" w:rsidRDefault="00F40AC4">
      <w:pPr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Name: v3locity</w:t>
      </w:r>
    </w:p>
    <w:p w14:paraId="317B64ED" w14:textId="77777777" w:rsidR="00587984" w:rsidRDefault="00587984">
      <w:pPr>
        <w:spacing w:before="10" w:line="160" w:lineRule="exact"/>
        <w:rPr>
          <w:sz w:val="16"/>
          <w:szCs w:val="16"/>
        </w:rPr>
      </w:pPr>
    </w:p>
    <w:p w14:paraId="65DB9C0E" w14:textId="77777777" w:rsidR="00587984" w:rsidRDefault="00F40AC4">
      <w:pPr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 xml:space="preserve">Project: </w:t>
      </w:r>
      <w:proofErr w:type="spellStart"/>
      <w:r>
        <w:rPr>
          <w:rFonts w:ascii="Arial" w:eastAsia="Arial" w:hAnsi="Arial" w:cs="Arial"/>
          <w:sz w:val="15"/>
          <w:szCs w:val="15"/>
        </w:rPr>
        <w:t>azpsprs</w:t>
      </w:r>
      <w:proofErr w:type="spellEnd"/>
    </w:p>
    <w:p w14:paraId="34FEBBA0" w14:textId="77777777" w:rsidR="00587984" w:rsidRDefault="00587984">
      <w:pPr>
        <w:spacing w:before="10" w:line="160" w:lineRule="exact"/>
        <w:rPr>
          <w:sz w:val="16"/>
          <w:szCs w:val="16"/>
        </w:rPr>
      </w:pPr>
    </w:p>
    <w:p w14:paraId="2B70AA3D" w14:textId="77777777" w:rsidR="00587984" w:rsidRDefault="00F40AC4">
      <w:pPr>
        <w:ind w:left="1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320" w:bottom="280" w:left="860" w:header="516" w:footer="504" w:gutter="0"/>
          <w:cols w:space="720"/>
        </w:sectPr>
      </w:pPr>
      <w:r>
        <w:rPr>
          <w:rFonts w:ascii="Arial" w:eastAsia="Arial" w:hAnsi="Arial" w:cs="Arial"/>
          <w:sz w:val="15"/>
          <w:szCs w:val="15"/>
        </w:rPr>
        <w:t xml:space="preserve">Main Class: </w:t>
      </w:r>
      <w:proofErr w:type="spellStart"/>
      <w:proofErr w:type="gramStart"/>
      <w:r>
        <w:rPr>
          <w:rFonts w:ascii="Arial" w:eastAsia="Arial" w:hAnsi="Arial" w:cs="Arial"/>
          <w:sz w:val="15"/>
          <w:szCs w:val="15"/>
        </w:rPr>
        <w:t>com.vitechinc</w:t>
      </w:r>
      <w:proofErr w:type="gramEnd"/>
      <w:r>
        <w:rPr>
          <w:rFonts w:ascii="Arial" w:eastAsia="Arial" w:hAnsi="Arial" w:cs="Arial"/>
          <w:sz w:val="15"/>
          <w:szCs w:val="15"/>
        </w:rPr>
        <w:t>.core.util.Launcher</w:t>
      </w:r>
      <w:proofErr w:type="spellEnd"/>
    </w:p>
    <w:p w14:paraId="1C3FBA15" w14:textId="77777777" w:rsidR="00587984" w:rsidRDefault="00587984">
      <w:pPr>
        <w:spacing w:line="200" w:lineRule="exact"/>
      </w:pPr>
    </w:p>
    <w:p w14:paraId="53D27BE3" w14:textId="77777777" w:rsidR="00587984" w:rsidRDefault="00587984">
      <w:pPr>
        <w:spacing w:before="12" w:line="200" w:lineRule="exact"/>
      </w:pPr>
    </w:p>
    <w:p w14:paraId="4CE79F83" w14:textId="77777777" w:rsidR="00587984" w:rsidRDefault="007E7316">
      <w:pPr>
        <w:ind w:left="100"/>
      </w:pPr>
      <w:r>
        <w:pict w14:anchorId="07987C0C">
          <v:shape id="_x0000_i1039" type="#_x0000_t75" style="width:473.45pt;height:527.05pt">
            <v:imagedata r:id="rId38" o:title=""/>
          </v:shape>
        </w:pict>
      </w:r>
    </w:p>
    <w:p w14:paraId="6CDF3B94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4AFD988C" w14:textId="77777777" w:rsidR="00587984" w:rsidRDefault="00587984">
      <w:pPr>
        <w:spacing w:line="200" w:lineRule="exact"/>
      </w:pPr>
    </w:p>
    <w:p w14:paraId="7DD20F64" w14:textId="77777777" w:rsidR="00587984" w:rsidRDefault="00587984">
      <w:pPr>
        <w:spacing w:line="200" w:lineRule="exact"/>
      </w:pPr>
    </w:p>
    <w:p w14:paraId="7EA57C0A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320" w:bottom="280" w:left="860" w:header="516" w:footer="504" w:gutter="0"/>
          <w:cols w:space="720"/>
        </w:sectPr>
      </w:pPr>
      <w:r>
        <w:pict w14:anchorId="7FDB9340">
          <v:group id="_x0000_s2083" style="position:absolute;left:0;text-align:left;margin-left:69.35pt;margin-top:4.15pt;width:2.9pt;height:2.9pt;z-index:-251634176;mso-position-horizontal-relative:page" coordorigin="1387,83" coordsize="58,58">
            <v:shape id="_x0000_s2084" style="position:absolute;left:1387;top:83;width:58;height:58" coordorigin="1387,83" coordsize="58,58" path="m1444,112r,-1l1436,92r-20,-9l1415,84r-20,8l1387,112r,1l1396,133r20,8l1417,141r19,-9l1444,112xe" fillcolor="black" stroked="f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Setup VM Arguments</w:t>
      </w:r>
    </w:p>
    <w:p w14:paraId="2D9490A2" w14:textId="63A4256E" w:rsidR="00587984" w:rsidRDefault="00587984">
      <w:pPr>
        <w:spacing w:before="7" w:line="120" w:lineRule="exact"/>
        <w:rPr>
          <w:sz w:val="12"/>
          <w:szCs w:val="12"/>
        </w:rPr>
      </w:pPr>
    </w:p>
    <w:p w14:paraId="377D5A37" w14:textId="77777777" w:rsidR="00587984" w:rsidRDefault="00587984">
      <w:pPr>
        <w:spacing w:line="200" w:lineRule="exact"/>
      </w:pPr>
    </w:p>
    <w:p w14:paraId="32F97B9D" w14:textId="54058762" w:rsidR="00FF1639" w:rsidRDefault="00FF1639" w:rsidP="002C0117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FC16CDF" w14:textId="27704494" w:rsidR="00FF1639" w:rsidRDefault="00FF1639" w:rsidP="002C0117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object w:dxaOrig="3856" w:dyaOrig="811" w14:anchorId="1903A43B">
          <v:shape id="_x0000_i1121" type="#_x0000_t75" style="width:192.95pt;height:40.3pt" o:ole="">
            <v:imagedata r:id="rId39" o:title=""/>
          </v:shape>
          <o:OLEObject Type="Embed" ProgID="Package" ShapeID="_x0000_i1121" DrawAspect="Content" ObjectID="_1805282185" r:id="rId40"/>
        </w:object>
      </w:r>
    </w:p>
    <w:p w14:paraId="57498CE7" w14:textId="77777777" w:rsidR="00FF1639" w:rsidRPr="00FF1639" w:rsidRDefault="00FF1639" w:rsidP="002C0117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0CB37EC" w14:textId="77777777" w:rsidR="00FF1639" w:rsidRDefault="00FF1639">
      <w:pPr>
        <w:spacing w:before="12" w:line="200" w:lineRule="exact"/>
      </w:pPr>
    </w:p>
    <w:p w14:paraId="72DDEF8C" w14:textId="77777777" w:rsidR="00587984" w:rsidRDefault="007E7316">
      <w:pPr>
        <w:ind w:left="100"/>
      </w:pPr>
      <w:r>
        <w:pict w14:anchorId="77574925">
          <v:shape id="_x0000_i1040" type="#_x0000_t75" style="width:7in;height:399.15pt">
            <v:imagedata r:id="rId41" o:title=""/>
          </v:shape>
        </w:pict>
      </w:r>
    </w:p>
    <w:p w14:paraId="473BC6A5" w14:textId="77777777" w:rsidR="00587984" w:rsidRDefault="00587984">
      <w:pPr>
        <w:spacing w:line="200" w:lineRule="exact"/>
      </w:pPr>
    </w:p>
    <w:p w14:paraId="5B4085D3" w14:textId="77777777" w:rsidR="00587984" w:rsidRDefault="00587984">
      <w:pPr>
        <w:spacing w:line="200" w:lineRule="exact"/>
      </w:pPr>
    </w:p>
    <w:p w14:paraId="555AE058" w14:textId="77777777" w:rsidR="00587984" w:rsidRDefault="00587984">
      <w:pPr>
        <w:spacing w:before="6" w:line="240" w:lineRule="exact"/>
        <w:rPr>
          <w:sz w:val="24"/>
          <w:szCs w:val="24"/>
        </w:rPr>
      </w:pPr>
    </w:p>
    <w:p w14:paraId="1A5D7101" w14:textId="77777777" w:rsidR="00587984" w:rsidRDefault="00F40AC4">
      <w:pPr>
        <w:spacing w:before="2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5.4 Run V3locity</w:t>
      </w:r>
    </w:p>
    <w:p w14:paraId="0DC4EF76" w14:textId="77777777" w:rsidR="00587984" w:rsidRDefault="00587984">
      <w:pPr>
        <w:spacing w:line="160" w:lineRule="exact"/>
        <w:rPr>
          <w:sz w:val="17"/>
          <w:szCs w:val="17"/>
        </w:rPr>
      </w:pPr>
    </w:p>
    <w:p w14:paraId="572328E7" w14:textId="77777777" w:rsidR="00587984" w:rsidRDefault="00000000">
      <w:pPr>
        <w:ind w:left="700" w:right="282"/>
        <w:rPr>
          <w:rFonts w:ascii="Arial" w:eastAsia="Arial" w:hAnsi="Arial" w:cs="Arial"/>
          <w:sz w:val="15"/>
          <w:szCs w:val="15"/>
        </w:rPr>
      </w:pPr>
      <w:r>
        <w:pict w14:anchorId="6A9E0AB9">
          <v:group id="_x0000_s2058" style="position:absolute;left:0;text-align:left;margin-left:69.35pt;margin-top:3.55pt;width:2.9pt;height:0;z-index:-251632128;mso-position-horizontal-relative:page" coordorigin="1387,71" coordsize="58,0">
            <v:shape id="_x0000_s2059" style="position:absolute;left:1387;top:71;width:58;height:0" coordorigin="1387,71" coordsize="58,0" path="m1387,71r57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 xml:space="preserve">Open </w:t>
      </w:r>
      <w:proofErr w:type="spellStart"/>
      <w:r w:rsidR="00F40AC4">
        <w:rPr>
          <w:rFonts w:ascii="Arial" w:eastAsia="Arial" w:hAnsi="Arial" w:cs="Arial"/>
          <w:sz w:val="15"/>
          <w:szCs w:val="15"/>
        </w:rPr>
        <w:t>instance_</w:t>
      </w:r>
      <w:proofErr w:type="gramStart"/>
      <w:r w:rsidR="00F40AC4">
        <w:rPr>
          <w:rFonts w:ascii="Arial" w:eastAsia="Arial" w:hAnsi="Arial" w:cs="Arial"/>
          <w:sz w:val="15"/>
          <w:szCs w:val="15"/>
        </w:rPr>
        <w:t>pg.properties</w:t>
      </w:r>
      <w:proofErr w:type="spellEnd"/>
      <w:proofErr w:type="gramEnd"/>
      <w:r w:rsidR="00F40AC4">
        <w:rPr>
          <w:rFonts w:ascii="Arial" w:eastAsia="Arial" w:hAnsi="Arial" w:cs="Arial"/>
          <w:sz w:val="15"/>
          <w:szCs w:val="15"/>
        </w:rPr>
        <w:t xml:space="preserve"> in the root folder and verify that the connection details are pointing to the database instance you want the local instance to connect to</w:t>
      </w:r>
    </w:p>
    <w:p w14:paraId="7AE5181B" w14:textId="77777777" w:rsidR="00587984" w:rsidRDefault="00587984">
      <w:pPr>
        <w:spacing w:before="9" w:line="160" w:lineRule="exact"/>
        <w:rPr>
          <w:sz w:val="16"/>
          <w:szCs w:val="16"/>
        </w:rPr>
      </w:pPr>
    </w:p>
    <w:p w14:paraId="41DABD1E" w14:textId="77777777" w:rsidR="00587984" w:rsidRDefault="007E7316">
      <w:pPr>
        <w:ind w:left="100"/>
      </w:pPr>
      <w:r>
        <w:pict w14:anchorId="4C0E45D4">
          <v:shape id="_x0000_i1041" type="#_x0000_t75" style="width:7in;height:138.8pt">
            <v:imagedata r:id="rId42" o:title=""/>
          </v:shape>
        </w:pict>
      </w:r>
    </w:p>
    <w:p w14:paraId="7F9604BB" w14:textId="77777777" w:rsidR="00587984" w:rsidRDefault="00587984">
      <w:pPr>
        <w:spacing w:before="1" w:line="200" w:lineRule="exact"/>
      </w:pPr>
    </w:p>
    <w:p w14:paraId="39407C29" w14:textId="77777777" w:rsidR="00587984" w:rsidRDefault="00000000">
      <w:pPr>
        <w:ind w:left="700"/>
        <w:rPr>
          <w:rFonts w:ascii="Arial" w:eastAsia="Arial" w:hAnsi="Arial" w:cs="Arial"/>
          <w:sz w:val="15"/>
          <w:szCs w:val="15"/>
        </w:rPr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lastRenderedPageBreak/>
        <w:pict w14:anchorId="5A99C210">
          <v:group id="_x0000_s2055" style="position:absolute;left:0;text-align:left;margin-left:69.35pt;margin-top:3.55pt;width:2.9pt;height:0;z-index:-251631104;mso-position-horizontal-relative:page" coordorigin="1387,71" coordsize="58,0">
            <v:shape id="_x0000_s2056" style="position:absolute;left:1387;top:71;width:58;height:0" coordorigin="1387,71" coordsize="58,0" path="m1387,71r57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Select the Debug Dropdown and run the configuration we just created</w:t>
      </w:r>
    </w:p>
    <w:p w14:paraId="79E7FF0B" w14:textId="77777777" w:rsidR="00587984" w:rsidRDefault="00587984">
      <w:pPr>
        <w:spacing w:line="200" w:lineRule="exact"/>
      </w:pPr>
    </w:p>
    <w:p w14:paraId="54303425" w14:textId="77777777" w:rsidR="00587984" w:rsidRDefault="00587984">
      <w:pPr>
        <w:spacing w:before="12" w:line="200" w:lineRule="exact"/>
      </w:pPr>
    </w:p>
    <w:p w14:paraId="584D3FB0" w14:textId="77777777" w:rsidR="00587984" w:rsidRDefault="007E7316">
      <w:pPr>
        <w:ind w:left="100"/>
      </w:pPr>
      <w:r>
        <w:pict w14:anchorId="57B6B6CE">
          <v:shape id="_x0000_i1042" type="#_x0000_t75" style="width:262.65pt;height:159pt">
            <v:imagedata r:id="rId43" o:title=""/>
          </v:shape>
        </w:pict>
      </w:r>
    </w:p>
    <w:p w14:paraId="26913162" w14:textId="77777777" w:rsidR="00587984" w:rsidRDefault="00587984">
      <w:pPr>
        <w:spacing w:before="2" w:line="100" w:lineRule="exact"/>
        <w:rPr>
          <w:sz w:val="10"/>
          <w:szCs w:val="10"/>
        </w:rPr>
      </w:pPr>
    </w:p>
    <w:p w14:paraId="2B204C67" w14:textId="77777777" w:rsidR="00587984" w:rsidRDefault="00587984">
      <w:pPr>
        <w:spacing w:line="200" w:lineRule="exact"/>
      </w:pPr>
    </w:p>
    <w:p w14:paraId="111FD00E" w14:textId="77777777" w:rsidR="00587984" w:rsidRDefault="00587984">
      <w:pPr>
        <w:spacing w:line="200" w:lineRule="exact"/>
      </w:pPr>
    </w:p>
    <w:p w14:paraId="0C7D6B40" w14:textId="77777777" w:rsidR="00587984" w:rsidRDefault="00000000">
      <w:pPr>
        <w:spacing w:before="41"/>
        <w:ind w:left="700"/>
        <w:rPr>
          <w:rFonts w:ascii="Arial" w:eastAsia="Arial" w:hAnsi="Arial" w:cs="Arial"/>
          <w:sz w:val="15"/>
          <w:szCs w:val="15"/>
        </w:rPr>
      </w:pPr>
      <w:r>
        <w:pict w14:anchorId="178FD242">
          <v:group id="_x0000_s2052" style="position:absolute;left:0;text-align:left;margin-left:69.35pt;margin-top:5.6pt;width:2.9pt;height:0;z-index:-251630080;mso-position-horizontal-relative:page" coordorigin="1387,112" coordsize="58,0">
            <v:shape id="_x0000_s2053" style="position:absolute;left:1387;top:112;width:58;height:0" coordorigin="1387,112" coordsize="58,0" path="m1387,112r57,e" filled="f" strokeweight="2.99pt">
              <v:path arrowok="t"/>
            </v:shape>
            <w10:wrap anchorx="page"/>
          </v:group>
        </w:pict>
      </w:r>
      <w:r w:rsidR="00F40AC4">
        <w:rPr>
          <w:rFonts w:ascii="Arial" w:eastAsia="Arial" w:hAnsi="Arial" w:cs="Arial"/>
          <w:sz w:val="15"/>
          <w:szCs w:val="15"/>
        </w:rPr>
        <w:t>Wait for the local server to start</w:t>
      </w:r>
    </w:p>
    <w:p w14:paraId="428838A3" w14:textId="77777777" w:rsidR="00587984" w:rsidRDefault="00587984">
      <w:pPr>
        <w:spacing w:before="1" w:line="160" w:lineRule="exact"/>
        <w:rPr>
          <w:sz w:val="17"/>
          <w:szCs w:val="17"/>
        </w:rPr>
      </w:pPr>
    </w:p>
    <w:p w14:paraId="7EF19C81" w14:textId="77777777" w:rsidR="00587984" w:rsidRDefault="007E7316">
      <w:pPr>
        <w:ind w:left="100"/>
      </w:pPr>
      <w:r>
        <w:pict w14:anchorId="0381E427">
          <v:shape id="_x0000_i1043" type="#_x0000_t75" style="width:7in;height:107.15pt">
            <v:imagedata r:id="rId44" o:title=""/>
          </v:shape>
        </w:pict>
      </w:r>
    </w:p>
    <w:p w14:paraId="160DF228" w14:textId="77777777" w:rsidR="00587984" w:rsidRDefault="00587984">
      <w:pPr>
        <w:spacing w:line="200" w:lineRule="exact"/>
      </w:pPr>
    </w:p>
    <w:p w14:paraId="300FB496" w14:textId="77777777" w:rsidR="00587984" w:rsidRDefault="00587984">
      <w:pPr>
        <w:spacing w:line="200" w:lineRule="exact"/>
      </w:pPr>
    </w:p>
    <w:p w14:paraId="658F9FFA" w14:textId="77777777" w:rsidR="00587984" w:rsidRDefault="00587984">
      <w:pPr>
        <w:spacing w:before="1" w:line="220" w:lineRule="exact"/>
        <w:rPr>
          <w:sz w:val="22"/>
          <w:szCs w:val="22"/>
        </w:rPr>
      </w:pPr>
    </w:p>
    <w:p w14:paraId="51F93095" w14:textId="77777777" w:rsidR="00587984" w:rsidRDefault="00F40AC4">
      <w:pPr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Access the Local Instance</w:t>
      </w:r>
    </w:p>
    <w:p w14:paraId="5FC99A25" w14:textId="77777777" w:rsidR="00587984" w:rsidRDefault="00587984">
      <w:pPr>
        <w:spacing w:before="2" w:line="160" w:lineRule="exact"/>
        <w:rPr>
          <w:sz w:val="17"/>
          <w:szCs w:val="17"/>
        </w:rPr>
      </w:pPr>
    </w:p>
    <w:p w14:paraId="542B6B5C" w14:textId="77777777" w:rsidR="00587984" w:rsidRDefault="007E7316">
      <w:pPr>
        <w:ind w:left="100"/>
        <w:sectPr w:rsidR="00587984">
          <w:pgSz w:w="12240" w:h="15840"/>
          <w:pgMar w:top="700" w:right="1100" w:bottom="280" w:left="860" w:header="516" w:footer="504" w:gutter="0"/>
          <w:cols w:space="720"/>
        </w:sectPr>
      </w:pPr>
      <w:r>
        <w:pict w14:anchorId="291A6C29">
          <v:shape id="_x0000_i1044" type="#_x0000_t75" style="width:7in;height:292.6pt">
            <v:imagedata r:id="rId45" o:title=""/>
          </v:shape>
        </w:pict>
      </w:r>
    </w:p>
    <w:p w14:paraId="20C2942C" w14:textId="77777777" w:rsidR="00587984" w:rsidRDefault="00587984">
      <w:pPr>
        <w:spacing w:before="5" w:line="160" w:lineRule="exact"/>
        <w:rPr>
          <w:sz w:val="17"/>
          <w:szCs w:val="17"/>
        </w:rPr>
      </w:pPr>
    </w:p>
    <w:p w14:paraId="63BB171A" w14:textId="77777777" w:rsidR="00587984" w:rsidRDefault="00587984">
      <w:pPr>
        <w:spacing w:line="200" w:lineRule="exact"/>
      </w:pPr>
    </w:p>
    <w:p w14:paraId="1B72265A" w14:textId="77777777" w:rsidR="00587984" w:rsidRDefault="00F40AC4">
      <w:pPr>
        <w:spacing w:before="41"/>
        <w:ind w:left="1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sz w:val="15"/>
          <w:szCs w:val="15"/>
        </w:rPr>
        <w:t xml:space="preserve">Congratulations!! </w:t>
      </w:r>
      <w:r>
        <w:rPr>
          <w:rFonts w:ascii="Arial" w:eastAsia="Arial" w:hAnsi="Arial" w:cs="Arial"/>
          <w:sz w:val="15"/>
          <w:szCs w:val="15"/>
        </w:rPr>
        <w:t xml:space="preserve">You have a local instance of V3locity running, </w:t>
      </w:r>
      <w:proofErr w:type="gramStart"/>
      <w:r>
        <w:rPr>
          <w:rFonts w:ascii="Arial" w:eastAsia="Arial" w:hAnsi="Arial" w:cs="Arial"/>
          <w:sz w:val="15"/>
          <w:szCs w:val="15"/>
        </w:rPr>
        <w:t>You</w:t>
      </w:r>
      <w:proofErr w:type="gramEnd"/>
      <w:r>
        <w:rPr>
          <w:rFonts w:ascii="Arial" w:eastAsia="Arial" w:hAnsi="Arial" w:cs="Arial"/>
          <w:sz w:val="15"/>
          <w:szCs w:val="15"/>
        </w:rPr>
        <w:t xml:space="preserve"> can now login with your credentials for the instance this is connected to.</w:t>
      </w:r>
    </w:p>
    <w:sectPr w:rsidR="00587984">
      <w:pgSz w:w="12240" w:h="15840"/>
      <w:pgMar w:top="700" w:right="1320" w:bottom="280" w:left="860" w:header="516" w:footer="5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96A19" w14:textId="77777777" w:rsidR="004B43E6" w:rsidRDefault="004B43E6">
      <w:r>
        <w:separator/>
      </w:r>
    </w:p>
  </w:endnote>
  <w:endnote w:type="continuationSeparator" w:id="0">
    <w:p w14:paraId="08BF8886" w14:textId="77777777" w:rsidR="004B43E6" w:rsidRDefault="004B4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01A80" w14:textId="77777777" w:rsidR="00587984" w:rsidRDefault="00000000">
    <w:pPr>
      <w:spacing w:line="200" w:lineRule="exact"/>
    </w:pPr>
    <w:r>
      <w:pict w14:anchorId="34CB7CC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55.8pt;width:52.05pt;height:12pt;z-index:-251660288;mso-position-horizontal-relative:page;mso-position-vertical-relative:page" filled="f" stroked="f">
          <v:textbox inset="0,0,0,0">
            <w:txbxContent>
              <w:p w14:paraId="61AD55C0" w14:textId="77777777" w:rsidR="00587984" w:rsidRDefault="00F40AC4">
                <w:pPr>
                  <w:spacing w:line="220" w:lineRule="exact"/>
                  <w:ind w:left="20" w:right="-30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color w:val="3F3F3F"/>
                  </w:rPr>
                  <w:t>04/30/2024</w:t>
                </w:r>
              </w:p>
            </w:txbxContent>
          </v:textbox>
          <w10:wrap anchorx="page" anchory="page"/>
        </v:shape>
      </w:pict>
    </w:r>
    <w:r>
      <w:pict w14:anchorId="7D7E3980">
        <v:shape id="_x0000_s1027" type="#_x0000_t202" style="position:absolute;margin-left:501.85pt;margin-top:755.8pt;width:39.15pt;height:12pt;z-index:-251659264;mso-position-horizontal-relative:page;mso-position-vertical-relative:page" filled="f" stroked="f">
          <v:textbox inset="0,0,0,0">
            <w:txbxContent>
              <w:p w14:paraId="3DBFEF7B" w14:textId="77777777" w:rsidR="00587984" w:rsidRDefault="00F40AC4">
                <w:pPr>
                  <w:spacing w:line="220" w:lineRule="exact"/>
                  <w:ind w:left="40" w:right="-3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3F3F3F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color w:val="3F3F3F"/>
                  </w:rPr>
                  <w:t xml:space="preserve"> of 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95C24" w14:textId="77777777" w:rsidR="004B43E6" w:rsidRDefault="004B43E6">
      <w:r>
        <w:separator/>
      </w:r>
    </w:p>
  </w:footnote>
  <w:footnote w:type="continuationSeparator" w:id="0">
    <w:p w14:paraId="5B8A5E20" w14:textId="77777777" w:rsidR="004B43E6" w:rsidRDefault="004B43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A93D1" w14:textId="77777777" w:rsidR="00587984" w:rsidRDefault="00000000">
    <w:pPr>
      <w:spacing w:line="200" w:lineRule="exact"/>
    </w:pPr>
    <w:r>
      <w:pict w14:anchorId="6E70DC9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24.8pt;width:48.7pt;height:12pt;z-index:-251658240;mso-position-horizontal-relative:page;mso-position-vertical-relative:page" filled="f" stroked="f">
          <v:textbox inset="0,0,0,0">
            <w:txbxContent>
              <w:p w14:paraId="199E9D80" w14:textId="77777777" w:rsidR="00587984" w:rsidRDefault="00F40AC4">
                <w:pPr>
                  <w:spacing w:line="220" w:lineRule="exact"/>
                  <w:ind w:left="20" w:right="-30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color w:val="3F3F3F"/>
                  </w:rPr>
                  <w:t>Vitech Inc.</w:t>
                </w:r>
              </w:p>
            </w:txbxContent>
          </v:textbox>
          <w10:wrap anchorx="page" anchory="page"/>
        </v:shape>
      </w:pict>
    </w:r>
    <w:r>
      <w:pict w14:anchorId="7ACB2E58">
        <v:shape id="_x0000_s1025" type="#_x0000_t202" style="position:absolute;margin-left:427.25pt;margin-top:24.8pt;width:113.75pt;height:12pt;z-index:-251657216;mso-position-horizontal-relative:page;mso-position-vertical-relative:page" filled="f" stroked="f">
          <v:textbox inset="0,0,0,0">
            <w:txbxContent>
              <w:p w14:paraId="0FF7B872" w14:textId="77777777" w:rsidR="00587984" w:rsidRDefault="00F40AC4">
                <w:pPr>
                  <w:spacing w:line="220" w:lineRule="exact"/>
                  <w:ind w:left="20" w:right="-30"/>
                  <w:rPr>
                    <w:rFonts w:ascii="Arial" w:eastAsia="Arial" w:hAnsi="Arial" w:cs="Arial"/>
                  </w:rPr>
                </w:pPr>
                <w:proofErr w:type="spellStart"/>
                <w:r>
                  <w:rPr>
                    <w:rFonts w:ascii="Arial" w:eastAsia="Arial" w:hAnsi="Arial" w:cs="Arial"/>
                    <w:color w:val="3F3F3F"/>
                  </w:rPr>
                  <w:t>Codev</w:t>
                </w:r>
                <w:proofErr w:type="spellEnd"/>
                <w:r>
                  <w:rPr>
                    <w:rFonts w:ascii="Arial" w:eastAsia="Arial" w:hAnsi="Arial" w:cs="Arial"/>
                    <w:color w:val="3F3F3F"/>
                  </w:rPr>
                  <w:t xml:space="preserve"> Setup Instructions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A04360"/>
    <w:multiLevelType w:val="multilevel"/>
    <w:tmpl w:val="FAB806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45769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23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984"/>
    <w:rsid w:val="000F64ED"/>
    <w:rsid w:val="001513A5"/>
    <w:rsid w:val="001C21D7"/>
    <w:rsid w:val="001D3FE1"/>
    <w:rsid w:val="00205397"/>
    <w:rsid w:val="00316CFE"/>
    <w:rsid w:val="003E7E96"/>
    <w:rsid w:val="004B43E6"/>
    <w:rsid w:val="0052263D"/>
    <w:rsid w:val="00587984"/>
    <w:rsid w:val="005930AE"/>
    <w:rsid w:val="005E75B2"/>
    <w:rsid w:val="00730030"/>
    <w:rsid w:val="00777E6E"/>
    <w:rsid w:val="007E7316"/>
    <w:rsid w:val="00852E35"/>
    <w:rsid w:val="0087334B"/>
    <w:rsid w:val="00883117"/>
    <w:rsid w:val="00A4614B"/>
    <w:rsid w:val="00B45279"/>
    <w:rsid w:val="00C43862"/>
    <w:rsid w:val="00CA74C0"/>
    <w:rsid w:val="00CC70F7"/>
    <w:rsid w:val="00EF5656"/>
    <w:rsid w:val="00EF7D6D"/>
    <w:rsid w:val="00F40AC4"/>
    <w:rsid w:val="00F40F81"/>
    <w:rsid w:val="00FE2931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7"/>
    <o:shapelayout v:ext="edit">
      <o:idmap v:ext="edit" data="2"/>
    </o:shapelayout>
  </w:shapeDefaults>
  <w:decimalSymbol w:val="."/>
  <w:listSeparator w:val=","/>
  <w14:docId w14:val="5CB08B72"/>
  <w15:docId w15:val="{0597D370-8142-4733-80DB-B7BA8CB24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C21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1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527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6CFE"/>
    <w:pPr>
      <w:spacing w:before="100" w:beforeAutospacing="1" w:after="100" w:afterAutospacing="1"/>
    </w:pPr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7E7316"/>
    <w:rPr>
      <w:rFonts w:ascii="Consolas" w:eastAsiaTheme="minorHAnsi" w:hAnsi="Consolas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7E7316"/>
    <w:rPr>
      <w:rFonts w:ascii="Consolas" w:eastAsiaTheme="minorHAnsi" w:hAnsi="Consolas" w:cstheme="minorBidi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emf"/><Relationship Id="rId26" Type="http://schemas.openxmlformats.org/officeDocument/2006/relationships/image" Target="media/image10.jpeg"/><Relationship Id="rId39" Type="http://schemas.openxmlformats.org/officeDocument/2006/relationships/image" Target="media/image22.emf"/><Relationship Id="rId21" Type="http://schemas.openxmlformats.org/officeDocument/2006/relationships/image" Target="media/image6.emf"/><Relationship Id="rId34" Type="http://schemas.openxmlformats.org/officeDocument/2006/relationships/image" Target="media/image17.jpe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zpsprsdev.v3locitydev.com/app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oleObject" Target="embeddings/oleObject4.bin"/><Relationship Id="rId45" Type="http://schemas.openxmlformats.org/officeDocument/2006/relationships/image" Target="media/image27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oleObject" Target="embeddings/oleObject1.bin"/><Relationship Id="rId31" Type="http://schemas.openxmlformats.org/officeDocument/2006/relationships/image" Target="media/image14.jpeg"/><Relationship Id="rId44" Type="http://schemas.openxmlformats.org/officeDocument/2006/relationships/image" Target="media/image26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jpeg"/><Relationship Id="rId22" Type="http://schemas.openxmlformats.org/officeDocument/2006/relationships/oleObject" Target="embeddings/oleObject2.bin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5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://azpsprsdev-cluster.cluster-ctcsve9jprsn.us-east-1.rds.amazonaws.com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jpeg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46" Type="http://schemas.openxmlformats.org/officeDocument/2006/relationships/fontTable" Target="fontTable.xml"/><Relationship Id="rId20" Type="http://schemas.openxmlformats.org/officeDocument/2006/relationships/hyperlink" Target="https://github.com/enterprises/vitech" TargetMode="External"/><Relationship Id="rId4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DEF8D83483544286C61F84547F349C" ma:contentTypeVersion="1" ma:contentTypeDescription="Create a new document." ma:contentTypeScope="" ma:versionID="5557627e4006e1c584a5038195beb53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dcce58c87e9fcebab8021569449a8d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1C6B2B0-6E90-450E-92B1-5848174C9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2C6A94-5D4B-4AAD-83DF-4EE967ECF9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80DCDF-CFAD-448A-A623-EFDBC8B95CE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18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PSPRS</Company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 Appel</dc:creator>
  <cp:lastModifiedBy>Mark Appel</cp:lastModifiedBy>
  <cp:revision>18</cp:revision>
  <dcterms:created xsi:type="dcterms:W3CDTF">2025-04-04T17:25:00Z</dcterms:created>
  <dcterms:modified xsi:type="dcterms:W3CDTF">2025-04-04T21:29:00Z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0x01010097DEF8D83483544286C61F84547F349C</vt:lpwstr>
  </property>
</Properties>
</file>